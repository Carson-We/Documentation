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796355" w14:textId="77777777" w:rsidR="00F5689F" w:rsidRPr="00702223" w:rsidRDefault="00C85B84" w:rsidP="00702223">
      <w:pPr>
        <w:rPr>
          <w:sz w:val="22"/>
          <w:szCs w:val="14"/>
        </w:rPr>
      </w:pPr>
      <w:r w:rsidRPr="00702223">
        <w:rPr>
          <w:noProof/>
          <w:sz w:val="22"/>
          <w:szCs w:val="14"/>
          <w:lang w:val="en-AU" w:eastAsia="en-AU" w:bidi="ar-SA"/>
        </w:rPr>
        <mc:AlternateContent>
          <mc:Choice Requires="wpg">
            <w:drawing>
              <wp:anchor distT="0" distB="0" distL="114300" distR="114300" simplePos="0" relativeHeight="251668480" behindDoc="1" locked="1" layoutInCell="1" allowOverlap="1" wp14:anchorId="0D0BDE21" wp14:editId="173D5E05">
                <wp:simplePos x="0" y="0"/>
                <wp:positionH relativeFrom="column">
                  <wp:posOffset>-457200</wp:posOffset>
                </wp:positionH>
                <wp:positionV relativeFrom="paragraph">
                  <wp:posOffset>-914400</wp:posOffset>
                </wp:positionV>
                <wp:extent cx="7589520" cy="10058400"/>
                <wp:effectExtent l="0" t="0" r="0" b="0"/>
                <wp:wrapNone/>
                <wp:docPr id="22" name="Group 2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0" y="0"/>
                          <a:chExt cx="11955" cy="15841"/>
                        </a:xfrm>
                      </wpg:grpSpPr>
                      <wpg:grpSp>
                        <wpg:cNvPr id="23" name="Group 23"/>
                        <wpg:cNvGrpSpPr>
                          <a:grpSpLocks/>
                        </wpg:cNvGrpSpPr>
                        <wpg:grpSpPr bwMode="auto">
                          <a:xfrm>
                            <a:off x="6586" y="0"/>
                            <a:ext cx="5369" cy="2980"/>
                            <a:chOff x="6586" y="0"/>
                            <a:chExt cx="5369" cy="2980"/>
                          </a:xfrm>
                        </wpg:grpSpPr>
                        <wps:wsp>
                          <wps:cNvPr id="24" name="AutoShape 24"/>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9566" y="591"/>
                              <a:ext cx="2389" cy="2389"/>
                            </a:xfrm>
                            <a:custGeom>
                              <a:avLst/>
                              <a:gdLst>
                                <a:gd name="T0" fmla="+- 0 11955 9566"/>
                                <a:gd name="T1" fmla="*/ T0 w 2389"/>
                                <a:gd name="T2" fmla="+- 0 1786 591"/>
                                <a:gd name="T3" fmla="*/ 1786 h 2389"/>
                                <a:gd name="T4" fmla="+- 0 10760 9566"/>
                                <a:gd name="T5" fmla="*/ T4 w 2389"/>
                                <a:gd name="T6" fmla="+- 0 591 591"/>
                                <a:gd name="T7" fmla="*/ 591 h 2389"/>
                                <a:gd name="T8" fmla="+- 0 9566 9566"/>
                                <a:gd name="T9" fmla="*/ T8 w 2389"/>
                                <a:gd name="T10" fmla="+- 0 1786 591"/>
                                <a:gd name="T11" fmla="*/ 1786 h 2389"/>
                                <a:gd name="T12" fmla="+- 0 10760 9566"/>
                                <a:gd name="T13" fmla="*/ T12 w 2389"/>
                                <a:gd name="T14" fmla="+- 0 2980 591"/>
                                <a:gd name="T15" fmla="*/ 2980 h 2389"/>
                                <a:gd name="T16" fmla="+- 0 11955 9566"/>
                                <a:gd name="T17" fmla="*/ T16 w 2389"/>
                                <a:gd name="T18" fmla="+- 0 1786 591"/>
                                <a:gd name="T19" fmla="*/ 1786 h 2389"/>
                              </a:gdLst>
                              <a:ahLst/>
                              <a:cxnLst>
                                <a:cxn ang="0">
                                  <a:pos x="T1" y="T3"/>
                                </a:cxn>
                                <a:cxn ang="0">
                                  <a:pos x="T5" y="T7"/>
                                </a:cxn>
                                <a:cxn ang="0">
                                  <a:pos x="T9" y="T11"/>
                                </a:cxn>
                                <a:cxn ang="0">
                                  <a:pos x="T13" y="T15"/>
                                </a:cxn>
                                <a:cxn ang="0">
                                  <a:pos x="T17" y="T19"/>
                                </a:cxn>
                              </a:cxnLst>
                              <a:rect l="0" t="0" r="r" b="b"/>
                              <a:pathLst>
                                <a:path w="2389" h="2389">
                                  <a:moveTo>
                                    <a:pt x="2389" y="1195"/>
                                  </a:moveTo>
                                  <a:lnTo>
                                    <a:pt x="1194" y="0"/>
                                  </a:lnTo>
                                  <a:lnTo>
                                    <a:pt x="0" y="1195"/>
                                  </a:lnTo>
                                  <a:lnTo>
                                    <a:pt x="1194" y="2389"/>
                                  </a:lnTo>
                                  <a:lnTo>
                                    <a:pt x="2389" y="1195"/>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 name="Group 29"/>
                        <wpg:cNvGrpSpPr>
                          <a:grpSpLocks/>
                        </wpg:cNvGrpSpPr>
                        <wpg:grpSpPr bwMode="auto">
                          <a:xfrm>
                            <a:off x="0" y="12290"/>
                            <a:ext cx="3551" cy="3551"/>
                            <a:chOff x="0" y="12290"/>
                            <a:chExt cx="3551" cy="3551"/>
                          </a:xfrm>
                        </wpg:grpSpPr>
                        <wps:wsp>
                          <wps:cNvPr id="30" name="Freeform 30"/>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2"/>
                          <wps:cNvSpPr>
                            <a:spLocks/>
                          </wps:cNvSpPr>
                          <wps:spPr bwMode="auto">
                            <a:xfrm>
                              <a:off x="1221" y="14675"/>
                              <a:ext cx="2329" cy="1165"/>
                            </a:xfrm>
                            <a:custGeom>
                              <a:avLst/>
                              <a:gdLst>
                                <a:gd name="T0" fmla="+- 0 3550 1221"/>
                                <a:gd name="T1" fmla="*/ T0 w 2329"/>
                                <a:gd name="T2" fmla="+- 0 15840 14676"/>
                                <a:gd name="T3" fmla="*/ 15840 h 1165"/>
                                <a:gd name="T4" fmla="+- 0 2386 1221"/>
                                <a:gd name="T5" fmla="*/ T4 w 2329"/>
                                <a:gd name="T6" fmla="+- 0 14676 14676"/>
                                <a:gd name="T7" fmla="*/ 14676 h 1165"/>
                                <a:gd name="T8" fmla="+- 0 1221 1221"/>
                                <a:gd name="T9" fmla="*/ T8 w 2329"/>
                                <a:gd name="T10" fmla="+- 0 15840 14676"/>
                                <a:gd name="T11" fmla="*/ 15840 h 1165"/>
                                <a:gd name="T12" fmla="+- 0 3550 1221"/>
                                <a:gd name="T13" fmla="*/ T12 w 2329"/>
                                <a:gd name="T14" fmla="+- 0 15840 14676"/>
                                <a:gd name="T15" fmla="*/ 15840 h 1165"/>
                              </a:gdLst>
                              <a:ahLst/>
                              <a:cxnLst>
                                <a:cxn ang="0">
                                  <a:pos x="T1" y="T3"/>
                                </a:cxn>
                                <a:cxn ang="0">
                                  <a:pos x="T5" y="T7"/>
                                </a:cxn>
                                <a:cxn ang="0">
                                  <a:pos x="T9" y="T11"/>
                                </a:cxn>
                                <a:cxn ang="0">
                                  <a:pos x="T13" y="T15"/>
                                </a:cxn>
                              </a:cxnLst>
                              <a:rect l="0" t="0" r="r" b="b"/>
                              <a:pathLst>
                                <a:path w="2329" h="1165">
                                  <a:moveTo>
                                    <a:pt x="2329" y="1164"/>
                                  </a:moveTo>
                                  <a:lnTo>
                                    <a:pt x="1165" y="0"/>
                                  </a:lnTo>
                                  <a:lnTo>
                                    <a:pt x="0" y="1164"/>
                                  </a:lnTo>
                                  <a:lnTo>
                                    <a:pt x="2329" y="1164"/>
                                  </a:lnTo>
                                </a:path>
                              </a:pathLst>
                            </a:custGeom>
                            <a:solidFill>
                              <a:schemeClr val="accent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1470F27" id="Group 22" o:spid="_x0000_s1026" alt="Decorative" style="position:absolute;margin-left:-36pt;margin-top:-1in;width:597.6pt;height:11in;z-index:-251648000" coordsize="11955,158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">
                <v:group id="Group 23" o:spid="_x0000_s1027" style="position:absolute;left:6586;width:5369;height:2980" coordorigin="6586" coordsize="5369,2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shape id="AutoShape 24" o:spid="_x0000_s1028" style="position:absolute;left:6586;width:3578;height:2980;visibility:visible;mso-wrap-style:square;v-text-anchor:top" coordsize="3578,2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" path="m1786,591l1194,,,,1188,1188,1786,591m3577,2383l2980,1786r-597,597l2980,2980r597,-597e" fillcolor="#4495a2 [3206]" stroked="f">
                    <v:path arrowok="t" o:connecttype="custom" o:connectlocs="1786,591;1194,0;0,0;1188,1188;1786,591;3577,2383;2980,1786;2383,2383;2980,2980;3577,2383" o:connectangles="0,0,0,0,0,0,0,0,0,0"/>
                  </v:shape>
                  <v:shape id="Freeform 25" o:spid="_x0000_s1029" style="position:absolute;left:7177;top:1188;width:1792;height:1792;visibility:visible;mso-wrap-style:square;v-text-anchor:top" coordsize="1792,17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" path="m597,l,598,1195,1792r597,-597l597,xe" fillcolor="#f9d448 [3209]" stroked="f">
                    <v:path arrowok="t" o:connecttype="custom" o:connectlocs="597,1188;0,1786;1195,2980;1792,2383;597,1188" o:connectangles="0,0,0,0,0"/>
                  </v:shape>
                  <v:shape id="Freeform 26" o:spid="_x0000_s1030" style="position:absolute;left:8974;width:1183;height:592;visibility:visible;mso-wrap-style:square;v-text-anchor:top" coordsize="1183,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" path="m1183,l,,591,591,1183,xe" fillcolor="#4495a2 [3206]" stroked="f">
                    <v:path arrowok="t" o:connecttype="custom" o:connectlocs="1183,0;0,0;591,591;1183,0" o:connectangles="0,0,0,0"/>
                  </v:shape>
                  <v:shape id="Freeform 27" o:spid="_x0000_s1031" style="position:absolute;left:7774;top:591;width:1792;height:1792;visibility:visible;mso-wrap-style:square;v-text-anchor:top" coordsize="1792,17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" path="m598,l,597,1195,1792r597,-597l598,xe" fillcolor="#7ca655 [3215]" stroked="f">
                    <v:path arrowok="t" o:connecttype="custom" o:connectlocs="598,591;0,1188;1195,2383;1792,1786;598,591" o:connectangles="0,0,0,0,0"/>
                  </v:shape>
                  <v:shape id="Freeform 28" o:spid="_x0000_s1032" style="position:absolute;left:9566;top:591;width:2389;height:2389;visibility:visible;mso-wrap-style:square;v-text-anchor:top" coordsize="2389,2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" path="m2389,1195l1194,,,1195,1194,2389,2389,1195e" fillcolor="#f9d448 [3209]" stroked="f">
                    <v:path arrowok="t" o:connecttype="custom" o:connectlocs="2389,1786;1194,591;0,1786;1194,2980;2389,1786" o:connectangles="0,0,0,0,0"/>
                  </v:shape>
                </v:group>
                <v:group id="Group 29" o:spid="_x0000_s1033" style="position:absolute;top:12290;width:3551;height:3551" coordorigin=",12290" coordsize="3551,35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 id="Freeform 30" o:spid="_x0000_s1034" style="position:absolute;top:12289;width:1789;height:2386;visibility:visible;mso-wrap-style:square;v-text-anchor:top" coordsize="1789,23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" path="m,l,1194,1192,2386r597,-597l,xe" fillcolor="#4495a2 [3206]" stroked="f">
                    <v:path arrowok="t" o:connecttype="custom" o:connectlocs="0,12290;0,13484;1192,14676;1789,14079;0,12290" o:connectangles="0,0,0,0,0"/>
                  </v:shape>
                  <v:shape id="Freeform 31" o:spid="_x0000_s1035" style="position:absolute;top:14678;width:1162;height:1162;visibility:visible;mso-wrap-style:square;v-text-anchor:top" coordsize="1162,11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" path="m,l,1161r1161,l,xe" fillcolor="#7ca655 [3215]" stroked="f">
                    <v:path arrowok="t" o:connecttype="custom" o:connectlocs="0,14679;0,15840;1161,15840;0,14679" o:connectangles="0,0,0,0"/>
                  </v:shape>
                  <v:shape id="Freeform 32" o:spid="_x0000_s1036" style="position:absolute;left:1221;top:14675;width:2329;height:1165;visibility:visible;mso-wrap-style:square;v-text-anchor:top" coordsize="2329,1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" path="m2329,1164l1165,,,1164r2329,e" fillcolor="#f9d448 [3209]" stroked="f">
                    <v:path arrowok="t" o:connecttype="custom" o:connectlocs="2329,15840;1165,14676;0,15840;2329,15840" o:connectangles="0,0,0,0"/>
                  </v:shape>
                </v:group>
                <w10:anchorlock/>
              </v:group>
            </w:pict>
          </mc:Fallback>
        </mc:AlternateContent>
      </w:r>
    </w:p>
    <w:p w14:paraId="76E473A4" w14:textId="71CFFCAC" w:rsidR="000342D8" w:rsidRPr="0090633A" w:rsidRDefault="0090633A" w:rsidP="000342D8">
      <w:pPr>
        <w:pStyle w:val="BodyContactInfo"/>
        <w:rPr>
          <w:rStyle w:val="Greentext"/>
        </w:rPr>
      </w:pPr>
      <w:hyperlink r:id="rId10" w:history="1">
        <w:r w:rsidRPr="0090633A">
          <w:rPr>
            <w:rStyle w:val="Hyperlink"/>
            <w:color w:val="7CA655" w:themeColor="text2"/>
          </w:rPr>
          <w:t>https://github.com/dev1virtuoso</w:t>
        </w:r>
      </w:hyperlink>
      <w:r w:rsidR="000342D8" w:rsidRPr="0090633A">
        <w:rPr>
          <w:rStyle w:val="Greentext"/>
        </w:rPr>
        <w:t xml:space="preserve"> </w:t>
      </w:r>
    </w:p>
    <w:p w14:paraId="5878B864" w14:textId="2787535B" w:rsidR="002A5ECC" w:rsidRPr="000342D8" w:rsidRDefault="0090633A" w:rsidP="002A5ECC">
      <w:pPr>
        <w:pStyle w:val="BodyContactInfo"/>
        <w:rPr>
          <w:rStyle w:val="Greentext"/>
        </w:rPr>
      </w:pPr>
      <w:r>
        <w:rPr>
          <w:rStyle w:val="Greentext"/>
        </w:rPr>
        <w:t>+852 6307 8780</w:t>
      </w:r>
      <w:r w:rsidR="002A5ECC" w:rsidRPr="000342D8">
        <w:rPr>
          <w:rStyle w:val="Greentext"/>
        </w:rPr>
        <w:t xml:space="preserve"> </w:t>
      </w:r>
    </w:p>
    <w:p w14:paraId="2A46B9A2" w14:textId="4F107734" w:rsidR="00C85B84" w:rsidRPr="009F58A6" w:rsidRDefault="0090633A" w:rsidP="000342D8">
      <w:pPr>
        <w:pStyle w:val="BodyContactInfo"/>
        <w:rPr>
          <w:rStyle w:val="Greentext"/>
        </w:rPr>
      </w:pPr>
      <w:proofErr w:type="spellStart"/>
      <w:r w:rsidRPr="0090633A">
        <w:rPr>
          <w:color w:val="7CA655" w:themeColor="text2"/>
        </w:rPr>
        <w:t>carson.dev</w:t>
      </w:r>
      <w:proofErr w:type="spellEnd"/>
      <w:r w:rsidRPr="0090633A">
        <w:rPr>
          <w:color w:val="7CA655" w:themeColor="text2"/>
          <w:lang w:val="x-none"/>
        </w:rPr>
        <w:t>e</w:t>
      </w:r>
      <w:r w:rsidRPr="0090633A">
        <w:rPr>
          <w:color w:val="7CA655" w:themeColor="text2"/>
        </w:rPr>
        <w:t>loper1125@gmail.com</w:t>
      </w:r>
      <w:r w:rsidR="002A5ECC" w:rsidRPr="000342D8">
        <w:rPr>
          <w:rStyle w:val="Greentext"/>
        </w:rPr>
        <w:t xml:space="preserve"> </w:t>
      </w:r>
    </w:p>
    <w:tbl>
      <w:tblPr>
        <w:tblW w:w="5014" w:type="pct"/>
        <w:tblLayout w:type="fixed"/>
        <w:tblCellMar>
          <w:left w:w="14" w:type="dxa"/>
          <w:right w:w="115" w:type="dxa"/>
        </w:tblCellMar>
        <w:tblLook w:val="0600" w:firstRow="0" w:lastRow="0" w:firstColumn="0" w:lastColumn="0" w:noHBand="1" w:noVBand="1"/>
      </w:tblPr>
      <w:tblGrid>
        <w:gridCol w:w="1832"/>
        <w:gridCol w:w="1073"/>
        <w:gridCol w:w="1845"/>
        <w:gridCol w:w="1071"/>
        <w:gridCol w:w="1843"/>
        <w:gridCol w:w="3137"/>
        <w:gridCol w:w="6"/>
        <w:gridCol w:w="9"/>
      </w:tblGrid>
      <w:tr w:rsidR="00702223" w14:paraId="671354E8" w14:textId="77777777" w:rsidTr="00CC77D2">
        <w:trPr>
          <w:trHeight w:val="2160"/>
        </w:trPr>
        <w:tc>
          <w:tcPr>
            <w:tcW w:w="5000" w:type="pct"/>
            <w:gridSpan w:val="8"/>
            <w:vAlign w:val="bottom"/>
          </w:tcPr>
          <w:p w14:paraId="764C4581" w14:textId="413E9C44" w:rsidR="00702223" w:rsidRDefault="0090633A" w:rsidP="002A5ECC">
            <w:pPr>
              <w:pStyle w:val="Title"/>
            </w:pPr>
            <w:r>
              <w:t>Carson Wu</w:t>
            </w:r>
          </w:p>
        </w:tc>
      </w:tr>
      <w:tr w:rsidR="00702223" w:rsidRPr="00702223" w14:paraId="5913D680" w14:textId="77777777" w:rsidTr="002A5ECC">
        <w:trPr>
          <w:gridAfter w:val="2"/>
          <w:wAfter w:w="7" w:type="pct"/>
          <w:trHeight w:val="115"/>
        </w:trPr>
        <w:tc>
          <w:tcPr>
            <w:tcW w:w="847" w:type="pct"/>
            <w:tcBorders>
              <w:top w:val="single" w:sz="48" w:space="0" w:color="7CA655" w:themeColor="text2"/>
            </w:tcBorders>
          </w:tcPr>
          <w:p w14:paraId="6BAD2976" w14:textId="77777777" w:rsidR="00702223" w:rsidRPr="00702223" w:rsidRDefault="00702223" w:rsidP="00702223">
            <w:pPr>
              <w:rPr>
                <w:sz w:val="6"/>
                <w:szCs w:val="6"/>
              </w:rPr>
            </w:pPr>
          </w:p>
        </w:tc>
        <w:tc>
          <w:tcPr>
            <w:tcW w:w="496" w:type="pct"/>
          </w:tcPr>
          <w:p w14:paraId="6D1C8442" w14:textId="77777777" w:rsidR="00702223" w:rsidRPr="00702223" w:rsidRDefault="00702223" w:rsidP="00702223">
            <w:pPr>
              <w:rPr>
                <w:sz w:val="6"/>
                <w:szCs w:val="6"/>
              </w:rPr>
            </w:pPr>
          </w:p>
        </w:tc>
        <w:tc>
          <w:tcPr>
            <w:tcW w:w="853" w:type="pct"/>
          </w:tcPr>
          <w:p w14:paraId="7A0AC37F" w14:textId="77777777" w:rsidR="00702223" w:rsidRPr="00702223" w:rsidRDefault="00702223" w:rsidP="00702223">
            <w:pPr>
              <w:rPr>
                <w:sz w:val="6"/>
                <w:szCs w:val="6"/>
              </w:rPr>
            </w:pPr>
          </w:p>
        </w:tc>
        <w:tc>
          <w:tcPr>
            <w:tcW w:w="495" w:type="pct"/>
          </w:tcPr>
          <w:p w14:paraId="09FAD228" w14:textId="77777777" w:rsidR="00702223" w:rsidRPr="00702223" w:rsidRDefault="00702223" w:rsidP="00702223">
            <w:pPr>
              <w:rPr>
                <w:sz w:val="6"/>
                <w:szCs w:val="6"/>
              </w:rPr>
            </w:pPr>
          </w:p>
        </w:tc>
        <w:tc>
          <w:tcPr>
            <w:tcW w:w="852" w:type="pct"/>
            <w:tcBorders>
              <w:top w:val="single" w:sz="48" w:space="0" w:color="000000" w:themeColor="text1"/>
            </w:tcBorders>
          </w:tcPr>
          <w:p w14:paraId="765CF51C" w14:textId="77777777" w:rsidR="00702223" w:rsidRPr="00702223" w:rsidRDefault="00702223" w:rsidP="00702223">
            <w:pPr>
              <w:rPr>
                <w:sz w:val="6"/>
                <w:szCs w:val="6"/>
              </w:rPr>
            </w:pPr>
          </w:p>
        </w:tc>
        <w:tc>
          <w:tcPr>
            <w:tcW w:w="1450" w:type="pct"/>
          </w:tcPr>
          <w:p w14:paraId="6734364B" w14:textId="77777777" w:rsidR="00702223" w:rsidRPr="00702223" w:rsidRDefault="00702223" w:rsidP="00702223">
            <w:pPr>
              <w:rPr>
                <w:sz w:val="6"/>
                <w:szCs w:val="6"/>
              </w:rPr>
            </w:pPr>
          </w:p>
        </w:tc>
      </w:tr>
      <w:tr w:rsidR="00CC77D2" w14:paraId="7438E759" w14:textId="77777777" w:rsidTr="00E930E1">
        <w:trPr>
          <w:gridAfter w:val="1"/>
          <w:wAfter w:w="4" w:type="pct"/>
          <w:trHeight w:val="1710"/>
        </w:trPr>
        <w:tc>
          <w:tcPr>
            <w:tcW w:w="2196" w:type="pct"/>
            <w:gridSpan w:val="3"/>
          </w:tcPr>
          <w:p w14:paraId="7B157461" w14:textId="2B22CD39" w:rsidR="00CC77D2" w:rsidRPr="00902E3E" w:rsidRDefault="00902E3E" w:rsidP="002A5ECC">
            <w:pPr>
              <w:pStyle w:val="Objective"/>
              <w:rPr>
                <w:rStyle w:val="Greentext"/>
              </w:rPr>
            </w:pPr>
            <w:r w:rsidRPr="00902E3E">
              <w:rPr>
                <w:color w:val="7CA655" w:themeColor="text2"/>
              </w:rPr>
              <w:t xml:space="preserve">Enthusiastic and driven Software Developer with a strong focus on multi-modal AI systems, computer vision, and natural language processing (NLP). As an aspiring tech innovator currently entering Form 5, I am passionate about applying artificial intelligence and software engineering to solve real-world problems. I am eager to leverage my hands-on experience in open-source development to contribute to impactful smart city technologies and team success at </w:t>
            </w:r>
            <w:proofErr w:type="spellStart"/>
            <w:r w:rsidRPr="00902E3E">
              <w:rPr>
                <w:color w:val="7CA655" w:themeColor="text2"/>
              </w:rPr>
              <w:t>Autotoll</w:t>
            </w:r>
            <w:proofErr w:type="spellEnd"/>
            <w:r w:rsidRPr="00902E3E">
              <w:rPr>
                <w:color w:val="7CA655" w:themeColor="text2"/>
              </w:rPr>
              <w:t>.</w:t>
            </w:r>
          </w:p>
          <w:p w14:paraId="011EAF78" w14:textId="77777777" w:rsidR="002D4726" w:rsidRPr="00721C3B" w:rsidRDefault="002D4726" w:rsidP="002A5ECC">
            <w:pPr>
              <w:pStyle w:val="Objective"/>
              <w:rPr>
                <w:rStyle w:val="Greentext"/>
              </w:rPr>
            </w:pPr>
          </w:p>
        </w:tc>
        <w:tc>
          <w:tcPr>
            <w:tcW w:w="495" w:type="pct"/>
          </w:tcPr>
          <w:p w14:paraId="113E363C" w14:textId="77777777" w:rsidR="00CC77D2" w:rsidRDefault="00CC77D2" w:rsidP="00C85B84"/>
        </w:tc>
        <w:tc>
          <w:tcPr>
            <w:tcW w:w="2305" w:type="pct"/>
            <w:gridSpan w:val="3"/>
            <w:vMerge w:val="restart"/>
          </w:tcPr>
          <w:p w14:paraId="1AB352A6" w14:textId="1A0A835C" w:rsidR="00CC77D2" w:rsidRPr="00E97CB2" w:rsidRDefault="00902E3E" w:rsidP="00702223">
            <w:pPr>
              <w:pStyle w:val="DateRange"/>
            </w:pPr>
            <w:r>
              <w:t>2024 – Present</w:t>
            </w:r>
          </w:p>
          <w:p w14:paraId="1F6A0FCE" w14:textId="77777777" w:rsidR="00902E3E" w:rsidRPr="00902E3E" w:rsidRDefault="00902E3E" w:rsidP="00DE07DD">
            <w:pPr>
              <w:pStyle w:val="Company"/>
              <w:rPr>
                <w:color w:val="7CA655" w:themeColor="text2"/>
              </w:rPr>
            </w:pPr>
            <w:proofErr w:type="gramStart"/>
            <w:r w:rsidRPr="00902E3E">
              <w:rPr>
                <w:color w:val="7CA655" w:themeColor="text2"/>
              </w:rPr>
              <w:t>Open Source</w:t>
            </w:r>
            <w:proofErr w:type="gramEnd"/>
            <w:r w:rsidRPr="00902E3E">
              <w:rPr>
                <w:color w:val="7CA655" w:themeColor="text2"/>
              </w:rPr>
              <w:t xml:space="preserve"> Developer</w:t>
            </w:r>
            <w:r w:rsidRPr="00902E3E">
              <w:rPr>
                <w:color w:val="7CA655" w:themeColor="text2"/>
              </w:rPr>
              <w:t xml:space="preserve"> </w:t>
            </w:r>
          </w:p>
          <w:p w14:paraId="15785211" w14:textId="266117F5" w:rsidR="00CC77D2" w:rsidRPr="00DE07DD" w:rsidRDefault="00902E3E" w:rsidP="00DE07DD">
            <w:pPr>
              <w:pStyle w:val="Company"/>
              <w:rPr>
                <w:rStyle w:val="Greentext"/>
                <w:color w:val="231F20"/>
              </w:rPr>
            </w:pPr>
            <w:r>
              <w:t>GitHub Community</w:t>
            </w:r>
          </w:p>
          <w:p w14:paraId="35487804" w14:textId="77777777" w:rsidR="00E277B7" w:rsidRPr="00E277B7" w:rsidRDefault="00E277B7" w:rsidP="00E277B7">
            <w:pPr>
              <w:pStyle w:val="NormalWeb"/>
              <w:numPr>
                <w:ilvl w:val="0"/>
                <w:numId w:val="10"/>
              </w:numPr>
              <w:spacing w:before="0" w:beforeAutospacing="0"/>
              <w:rPr>
                <w:rFonts w:asciiTheme="minorHAnsi" w:hAnsiTheme="minorHAnsi" w:cs="Arial"/>
                <w:sz w:val="18"/>
                <w:szCs w:val="18"/>
              </w:rPr>
            </w:pPr>
            <w:r w:rsidRPr="00E277B7">
              <w:rPr>
                <w:rFonts w:asciiTheme="minorHAnsi" w:hAnsiTheme="minorHAnsi" w:cs="Arial"/>
                <w:b/>
                <w:bCs/>
                <w:sz w:val="18"/>
                <w:szCs w:val="18"/>
              </w:rPr>
              <w:t>Heracles V6 Humanoid Robot (Open-Source CAD &amp; Hardware):</w:t>
            </w:r>
          </w:p>
          <w:p w14:paraId="3831114A" w14:textId="77777777" w:rsidR="00E277B7" w:rsidRPr="00E277B7" w:rsidRDefault="00E277B7" w:rsidP="00E277B7">
            <w:pPr>
              <w:pStyle w:val="NormalWeb"/>
              <w:numPr>
                <w:ilvl w:val="1"/>
                <w:numId w:val="10"/>
              </w:numPr>
              <w:spacing w:before="0" w:beforeAutospacing="0"/>
              <w:rPr>
                <w:rFonts w:asciiTheme="minorHAnsi" w:hAnsiTheme="minorHAnsi" w:cs="Arial"/>
                <w:sz w:val="18"/>
                <w:szCs w:val="18"/>
              </w:rPr>
            </w:pPr>
            <w:r w:rsidRPr="00E277B7">
              <w:rPr>
                <w:rFonts w:asciiTheme="minorHAnsi" w:hAnsiTheme="minorHAnsi" w:cs="Arial"/>
                <w:sz w:val="18"/>
                <w:szCs w:val="18"/>
              </w:rPr>
              <w:t>Engineered a bionic humanoid platform with decentralized computing (dual Raspberry Pi + 13 Arduino Mega controllers) and COM/COP active balance safety.</w:t>
            </w:r>
          </w:p>
          <w:p w14:paraId="4D710392" w14:textId="77777777" w:rsidR="00E277B7" w:rsidRPr="00E277B7" w:rsidRDefault="00E277B7" w:rsidP="00E277B7">
            <w:pPr>
              <w:pStyle w:val="NormalWeb"/>
              <w:numPr>
                <w:ilvl w:val="0"/>
                <w:numId w:val="10"/>
              </w:numPr>
              <w:spacing w:before="0" w:beforeAutospacing="0"/>
              <w:rPr>
                <w:rFonts w:asciiTheme="minorHAnsi" w:hAnsiTheme="minorHAnsi" w:cs="Arial"/>
                <w:sz w:val="18"/>
                <w:szCs w:val="18"/>
              </w:rPr>
            </w:pPr>
            <w:r w:rsidRPr="00E277B7">
              <w:rPr>
                <w:rFonts w:asciiTheme="minorHAnsi" w:hAnsiTheme="minorHAnsi" w:cs="Arial"/>
                <w:b/>
                <w:bCs/>
                <w:sz w:val="18"/>
                <w:szCs w:val="18"/>
              </w:rPr>
              <w:t>L.E.P.A.U.T.E. Framework (Open-Source Vision Pipeline):</w:t>
            </w:r>
          </w:p>
          <w:p w14:paraId="03A2E105" w14:textId="77777777" w:rsidR="00E277B7" w:rsidRPr="00E277B7" w:rsidRDefault="00E277B7" w:rsidP="00E277B7">
            <w:pPr>
              <w:pStyle w:val="NormalWeb"/>
              <w:numPr>
                <w:ilvl w:val="1"/>
                <w:numId w:val="10"/>
              </w:numPr>
              <w:spacing w:before="0" w:beforeAutospacing="0"/>
              <w:rPr>
                <w:rFonts w:asciiTheme="minorHAnsi" w:hAnsiTheme="minorHAnsi" w:cs="Arial"/>
                <w:sz w:val="18"/>
                <w:szCs w:val="18"/>
              </w:rPr>
            </w:pPr>
            <w:r w:rsidRPr="00E277B7">
              <w:rPr>
                <w:rFonts w:asciiTheme="minorHAnsi" w:hAnsiTheme="minorHAnsi" w:cs="Arial"/>
                <w:sz w:val="18"/>
                <w:szCs w:val="18"/>
              </w:rPr>
              <w:t xml:space="preserve">Built a real-time spatial vision pipeline using </w:t>
            </w:r>
            <w:r w:rsidRPr="00E277B7">
              <w:rPr>
                <w:rFonts w:asciiTheme="minorHAnsi" w:hAnsiTheme="minorHAnsi" w:cs="Arial"/>
                <w:b/>
                <w:bCs/>
                <w:sz w:val="18"/>
                <w:szCs w:val="18"/>
              </w:rPr>
              <w:t xml:space="preserve">Lie Group </w:t>
            </w:r>
            <m:oMath>
              <m:r>
                <w:rPr>
                  <w:rFonts w:ascii="Cambria Math" w:hAnsi="Cambria Math" w:cs="Arial"/>
                  <w:sz w:val="18"/>
                  <w:szCs w:val="18"/>
                </w:rPr>
                <m:t>SE</m:t>
              </m:r>
              <m:d>
                <m:dPr>
                  <m:ctrlPr>
                    <w:rPr>
                      <w:rFonts w:ascii="Cambria Math" w:hAnsi="Cambria Math" w:cs="Arial"/>
                      <w:sz w:val="18"/>
                      <w:szCs w:val="18"/>
                    </w:rPr>
                  </m:ctrlPr>
                </m:dPr>
                <m:e>
                  <m:r>
                    <w:rPr>
                      <w:rFonts w:ascii="Cambria Math" w:hAnsi="Cambria Math" w:cs="Arial"/>
                      <w:sz w:val="18"/>
                      <w:szCs w:val="18"/>
                    </w:rPr>
                    <m:t>3</m:t>
                  </m:r>
                </m:e>
              </m:d>
            </m:oMath>
            <w:r w:rsidRPr="00E277B7">
              <w:rPr>
                <w:rFonts w:asciiTheme="minorHAnsi" w:hAnsiTheme="minorHAnsi" w:cs="Arial"/>
                <w:b/>
                <w:bCs/>
                <w:sz w:val="18"/>
                <w:szCs w:val="18"/>
              </w:rPr>
              <w:t xml:space="preserve"> representations</w:t>
            </w:r>
            <w:r w:rsidRPr="00E277B7">
              <w:rPr>
                <w:rFonts w:asciiTheme="minorHAnsi" w:hAnsiTheme="minorHAnsi" w:cs="Arial"/>
                <w:sz w:val="18"/>
                <w:szCs w:val="18"/>
              </w:rPr>
              <w:t xml:space="preserve"> and zero-shot classifiers for multi-threaded camera tracking.</w:t>
            </w:r>
          </w:p>
          <w:p w14:paraId="11E69384" w14:textId="2BB4422D" w:rsidR="002A5ECC" w:rsidRPr="00E97CB2" w:rsidRDefault="00902E3E" w:rsidP="002A5ECC">
            <w:pPr>
              <w:pStyle w:val="DateRange"/>
              <w:rPr>
                <w:lang w:eastAsia="ko-KR"/>
              </w:rPr>
            </w:pPr>
            <w:r>
              <w:t>202</w:t>
            </w:r>
            <w:r>
              <w:rPr>
                <w:lang w:eastAsia="ko-KR"/>
              </w:rPr>
              <w:t>6</w:t>
            </w:r>
          </w:p>
          <w:p w14:paraId="55B5DBAF" w14:textId="611096BA" w:rsidR="00CC77D2" w:rsidRPr="00902E3E" w:rsidRDefault="00902E3E" w:rsidP="002A5ECC">
            <w:pPr>
              <w:pStyle w:val="JobTitleandDegree"/>
              <w:rPr>
                <w:rStyle w:val="Greentext"/>
              </w:rPr>
            </w:pPr>
            <w:r w:rsidRPr="00902E3E">
              <w:rPr>
                <w:color w:val="7CA655" w:themeColor="text2"/>
              </w:rPr>
              <w:t>Project Developer</w:t>
            </w:r>
          </w:p>
          <w:p w14:paraId="3CB9B346" w14:textId="7B2DBB57" w:rsidR="00CC77D2" w:rsidRPr="00DE07DD" w:rsidRDefault="00902E3E" w:rsidP="00DE07DD">
            <w:pPr>
              <w:pStyle w:val="Company"/>
              <w:rPr>
                <w:rStyle w:val="Greentext"/>
                <w:color w:val="231F20"/>
              </w:rPr>
            </w:pPr>
            <w:r>
              <w:t>Hong Kong ICT Awards (HKICTA) - AR Heritage Projection</w:t>
            </w:r>
          </w:p>
          <w:p w14:paraId="1B91DCB8" w14:textId="1FEDBB8E" w:rsidR="00CC77D2" w:rsidRDefault="00902E3E" w:rsidP="00E277B7">
            <w:pPr>
              <w:pStyle w:val="Jobdescription"/>
            </w:pPr>
            <w:r>
              <w:t>Conceptualized and researched an Augmented Reality (AR) projection system aimed at revitalizing historical landmarks as an entry for the HKICTA. Focused on the intersection of smart city innovation and cultural preservation, exploring interactive UI/UX designs and projection mapping concepts to enhance public engagement.</w:t>
            </w:r>
          </w:p>
          <w:p w14:paraId="46FB1D96" w14:textId="77777777" w:rsidR="00902E3E" w:rsidRDefault="00902E3E" w:rsidP="00E930E1">
            <w:pPr>
              <w:pStyle w:val="Jobdescription"/>
            </w:pPr>
          </w:p>
          <w:p w14:paraId="5869F716" w14:textId="17BEFFC3" w:rsidR="00902E3E" w:rsidRDefault="00902E3E" w:rsidP="00E930E1">
            <w:pPr>
              <w:pStyle w:val="Jobdescription"/>
            </w:pPr>
          </w:p>
        </w:tc>
      </w:tr>
      <w:tr w:rsidR="00CC77D2" w:rsidRPr="00702223" w14:paraId="216811BA" w14:textId="77777777" w:rsidTr="002A5ECC">
        <w:trPr>
          <w:gridAfter w:val="1"/>
          <w:wAfter w:w="4" w:type="pct"/>
          <w:trHeight w:val="115"/>
        </w:trPr>
        <w:tc>
          <w:tcPr>
            <w:tcW w:w="847" w:type="pct"/>
            <w:tcBorders>
              <w:top w:val="single" w:sz="48" w:space="0" w:color="000000" w:themeColor="text1"/>
            </w:tcBorders>
          </w:tcPr>
          <w:p w14:paraId="461031CD" w14:textId="77777777" w:rsidR="00CC77D2" w:rsidRPr="00702223" w:rsidRDefault="00CC77D2" w:rsidP="00702223">
            <w:pPr>
              <w:rPr>
                <w:sz w:val="6"/>
                <w:szCs w:val="6"/>
              </w:rPr>
            </w:pPr>
          </w:p>
        </w:tc>
        <w:tc>
          <w:tcPr>
            <w:tcW w:w="496" w:type="pct"/>
          </w:tcPr>
          <w:p w14:paraId="765351AC" w14:textId="77777777" w:rsidR="00CC77D2" w:rsidRPr="00702223" w:rsidRDefault="00CC77D2" w:rsidP="00702223">
            <w:pPr>
              <w:rPr>
                <w:sz w:val="6"/>
                <w:szCs w:val="6"/>
              </w:rPr>
            </w:pPr>
          </w:p>
        </w:tc>
        <w:tc>
          <w:tcPr>
            <w:tcW w:w="853" w:type="pct"/>
            <w:tcBorders>
              <w:top w:val="single" w:sz="48" w:space="0" w:color="000000" w:themeColor="text1"/>
            </w:tcBorders>
          </w:tcPr>
          <w:p w14:paraId="75712945" w14:textId="77777777" w:rsidR="00CC77D2" w:rsidRPr="00702223" w:rsidRDefault="00CC77D2" w:rsidP="00702223">
            <w:pPr>
              <w:rPr>
                <w:sz w:val="6"/>
                <w:szCs w:val="6"/>
              </w:rPr>
            </w:pPr>
          </w:p>
        </w:tc>
        <w:tc>
          <w:tcPr>
            <w:tcW w:w="495" w:type="pct"/>
          </w:tcPr>
          <w:p w14:paraId="11492A97" w14:textId="77777777" w:rsidR="00CC77D2" w:rsidRPr="00702223" w:rsidRDefault="00CC77D2" w:rsidP="00702223">
            <w:pPr>
              <w:rPr>
                <w:sz w:val="6"/>
                <w:szCs w:val="6"/>
              </w:rPr>
            </w:pPr>
          </w:p>
        </w:tc>
        <w:tc>
          <w:tcPr>
            <w:tcW w:w="2305" w:type="pct"/>
            <w:gridSpan w:val="3"/>
            <w:vMerge/>
          </w:tcPr>
          <w:p w14:paraId="3EF39356" w14:textId="77777777" w:rsidR="00CC77D2" w:rsidRPr="00702223" w:rsidRDefault="00CC77D2" w:rsidP="00702223">
            <w:pPr>
              <w:pStyle w:val="DateRange"/>
              <w:rPr>
                <w:sz w:val="6"/>
                <w:szCs w:val="6"/>
              </w:rPr>
            </w:pPr>
          </w:p>
        </w:tc>
      </w:tr>
      <w:tr w:rsidR="00CC77D2" w14:paraId="5C8EAF51" w14:textId="77777777" w:rsidTr="00CC77D2">
        <w:trPr>
          <w:gridAfter w:val="1"/>
          <w:wAfter w:w="4" w:type="pct"/>
          <w:trHeight w:val="2304"/>
        </w:trPr>
        <w:tc>
          <w:tcPr>
            <w:tcW w:w="1343" w:type="pct"/>
            <w:gridSpan w:val="2"/>
          </w:tcPr>
          <w:p w14:paraId="307CCAFD" w14:textId="59FB59E6" w:rsidR="00CC77D2" w:rsidRPr="00E6525B" w:rsidRDefault="00902E3E" w:rsidP="00702223">
            <w:pPr>
              <w:pStyle w:val="DateRange"/>
            </w:pPr>
            <w:r>
              <w:t>September 2022 - Present</w:t>
            </w:r>
          </w:p>
          <w:p w14:paraId="3E840B26" w14:textId="04FF4723" w:rsidR="00CC77D2" w:rsidRPr="00902E3E" w:rsidRDefault="00902E3E" w:rsidP="009F58A6">
            <w:pPr>
              <w:pStyle w:val="JobTitleandDegree"/>
              <w:rPr>
                <w:rStyle w:val="Greentext"/>
              </w:rPr>
            </w:pPr>
            <w:r w:rsidRPr="00902E3E">
              <w:rPr>
                <w:color w:val="7CA655" w:themeColor="text2"/>
              </w:rPr>
              <w:t>Secondary School Student (Entering Form 5)</w:t>
            </w:r>
          </w:p>
          <w:p w14:paraId="6AAC9655" w14:textId="4F63E0D2" w:rsidR="007F14E6" w:rsidRDefault="00902E3E" w:rsidP="002A5ECC">
            <w:pPr>
              <w:rPr>
                <w:lang w:eastAsia="ko-KR"/>
              </w:rPr>
            </w:pPr>
            <w:r>
              <w:t>NLSI Peace Evangelical Secondary School</w:t>
            </w:r>
          </w:p>
        </w:tc>
        <w:tc>
          <w:tcPr>
            <w:tcW w:w="1348" w:type="pct"/>
            <w:gridSpan w:val="2"/>
          </w:tcPr>
          <w:p w14:paraId="7A10196F" w14:textId="3267E6E5" w:rsidR="000342D8" w:rsidRDefault="006F5E41" w:rsidP="000342D8">
            <w:pPr>
              <w:pStyle w:val="SkillsBullets"/>
            </w:pPr>
            <w:r>
              <w:t xml:space="preserve">C, </w:t>
            </w:r>
            <w:r w:rsidR="00902E3E">
              <w:t>Python</w:t>
            </w:r>
            <w:r w:rsidR="00260DA2">
              <w:rPr>
                <w:lang w:eastAsia="ko-KR"/>
              </w:rPr>
              <w:t>, Dart, Swift</w:t>
            </w:r>
          </w:p>
          <w:p w14:paraId="56ACC05E" w14:textId="6788899C" w:rsidR="000342D8" w:rsidRDefault="00902E3E" w:rsidP="000342D8">
            <w:pPr>
              <w:pStyle w:val="SkillsBullets"/>
            </w:pPr>
            <w:r>
              <w:t>AI/ML Architecture</w:t>
            </w:r>
            <w:r w:rsidR="000342D8">
              <w:t xml:space="preserve"> </w:t>
            </w:r>
          </w:p>
          <w:p w14:paraId="58CDD4D2" w14:textId="77777777" w:rsidR="00902E3E" w:rsidRDefault="00902E3E" w:rsidP="000342D8">
            <w:pPr>
              <w:pStyle w:val="SkillsBullets"/>
            </w:pPr>
            <w:r>
              <w:t>Computer Vision &amp; NLP</w:t>
            </w:r>
            <w:r>
              <w:t xml:space="preserve"> </w:t>
            </w:r>
          </w:p>
          <w:p w14:paraId="4C1FFFD7" w14:textId="12E66438" w:rsidR="000342D8" w:rsidRDefault="007244EA" w:rsidP="000342D8">
            <w:pPr>
              <w:pStyle w:val="SkillsBullets"/>
            </w:pPr>
            <w:r>
              <w:t>Embedded Systems &amp; Robotics</w:t>
            </w:r>
          </w:p>
          <w:p w14:paraId="02A6AB0F" w14:textId="182D8259" w:rsidR="00CC77D2" w:rsidRDefault="007244EA" w:rsidP="002A5ECC">
            <w:pPr>
              <w:pStyle w:val="SkillsBullets"/>
            </w:pPr>
            <w:r>
              <w:t xml:space="preserve">3D CAD &amp; UI/UX </w:t>
            </w:r>
            <w:r w:rsidR="00346C19">
              <w:rPr>
                <w:lang w:val="x-none"/>
              </w:rPr>
              <w:t>App</w:t>
            </w:r>
            <w:r w:rsidR="00346C19">
              <w:t xml:space="preserve"> </w:t>
            </w:r>
            <w:r>
              <w:t>Design</w:t>
            </w:r>
          </w:p>
        </w:tc>
        <w:tc>
          <w:tcPr>
            <w:tcW w:w="2305" w:type="pct"/>
            <w:gridSpan w:val="3"/>
            <w:vMerge/>
          </w:tcPr>
          <w:p w14:paraId="4EFD0AA8" w14:textId="77777777" w:rsidR="00CC77D2" w:rsidRDefault="00CC77D2" w:rsidP="00702223">
            <w:pPr>
              <w:pStyle w:val="DateRange"/>
            </w:pPr>
          </w:p>
        </w:tc>
      </w:tr>
    </w:tbl>
    <w:p w14:paraId="0DD930D8" w14:textId="7C2C7506" w:rsidR="00913A01" w:rsidRPr="00F5689F" w:rsidRDefault="00913A01" w:rsidP="0090633A">
      <w:r w:rsidRPr="00547E34">
        <w:rPr>
          <w:noProof/>
          <w:sz w:val="22"/>
          <w:szCs w:val="14"/>
          <w:lang w:val="en-AU" w:eastAsia="en-AU" w:bidi="ar-SA"/>
        </w:rPr>
        <mc:AlternateContent>
          <mc:Choice Requires="wpg">
            <w:drawing>
              <wp:anchor distT="0" distB="0" distL="114300" distR="114300" simplePos="0" relativeHeight="251669504" behindDoc="1" locked="1" layoutInCell="1" allowOverlap="1" wp14:anchorId="555E39FD" wp14:editId="1A4C182E">
                <wp:simplePos x="0" y="0"/>
                <wp:positionH relativeFrom="column">
                  <wp:posOffset>-457835</wp:posOffset>
                </wp:positionH>
                <wp:positionV relativeFrom="paragraph">
                  <wp:posOffset>-914400</wp:posOffset>
                </wp:positionV>
                <wp:extent cx="7589520" cy="10058400"/>
                <wp:effectExtent l="0" t="0" r="0" b="0"/>
                <wp:wrapNone/>
                <wp:docPr id="59" name="Group 5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89520" cy="10058400"/>
                          <a:chOff x="-15" y="0"/>
                          <a:chExt cx="11953" cy="15841"/>
                        </a:xfrm>
                      </wpg:grpSpPr>
                      <wpg:grpSp>
                        <wpg:cNvPr id="60" name="Group 46"/>
                        <wpg:cNvGrpSpPr>
                          <a:grpSpLocks/>
                        </wpg:cNvGrpSpPr>
                        <wpg:grpSpPr bwMode="auto">
                          <a:xfrm>
                            <a:off x="6569" y="0"/>
                            <a:ext cx="5369" cy="2980"/>
                            <a:chOff x="6586" y="0"/>
                            <a:chExt cx="5369" cy="2980"/>
                          </a:xfrm>
                        </wpg:grpSpPr>
                        <wps:wsp>
                          <wps:cNvPr id="61" name="AutoShape 47"/>
                          <wps:cNvSpPr>
                            <a:spLocks/>
                          </wps:cNvSpPr>
                          <wps:spPr bwMode="auto">
                            <a:xfrm>
                              <a:off x="6586" y="0"/>
                              <a:ext cx="3578" cy="2980"/>
                            </a:xfrm>
                            <a:custGeom>
                              <a:avLst/>
                              <a:gdLst>
                                <a:gd name="T0" fmla="+- 0 8372 6586"/>
                                <a:gd name="T1" fmla="*/ T0 w 3578"/>
                                <a:gd name="T2" fmla="*/ 591 h 2980"/>
                                <a:gd name="T3" fmla="+- 0 7780 6586"/>
                                <a:gd name="T4" fmla="*/ T3 w 3578"/>
                                <a:gd name="T5" fmla="*/ 0 h 2980"/>
                                <a:gd name="T6" fmla="+- 0 6586 6586"/>
                                <a:gd name="T7" fmla="*/ T6 w 3578"/>
                                <a:gd name="T8" fmla="*/ 0 h 2980"/>
                                <a:gd name="T9" fmla="+- 0 7774 6586"/>
                                <a:gd name="T10" fmla="*/ T9 w 3578"/>
                                <a:gd name="T11" fmla="*/ 1188 h 2980"/>
                                <a:gd name="T12" fmla="+- 0 8372 6586"/>
                                <a:gd name="T13" fmla="*/ T12 w 3578"/>
                                <a:gd name="T14" fmla="*/ 591 h 2980"/>
                                <a:gd name="T15" fmla="+- 0 10163 6586"/>
                                <a:gd name="T16" fmla="*/ T15 w 3578"/>
                                <a:gd name="T17" fmla="*/ 2383 h 2980"/>
                                <a:gd name="T18" fmla="+- 0 9566 6586"/>
                                <a:gd name="T19" fmla="*/ T18 w 3578"/>
                                <a:gd name="T20" fmla="*/ 1786 h 2980"/>
                                <a:gd name="T21" fmla="+- 0 8969 6586"/>
                                <a:gd name="T22" fmla="*/ T21 w 3578"/>
                                <a:gd name="T23" fmla="*/ 2383 h 2980"/>
                                <a:gd name="T24" fmla="+- 0 9566 6586"/>
                                <a:gd name="T25" fmla="*/ T24 w 3578"/>
                                <a:gd name="T26" fmla="*/ 2980 h 2980"/>
                                <a:gd name="T27" fmla="+- 0 10163 6586"/>
                                <a:gd name="T28" fmla="*/ T27 w 3578"/>
                                <a:gd name="T29" fmla="*/ 2383 h 29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3578" h="2980">
                                  <a:moveTo>
                                    <a:pt x="1786" y="591"/>
                                  </a:moveTo>
                                  <a:lnTo>
                                    <a:pt x="1194" y="0"/>
                                  </a:lnTo>
                                  <a:lnTo>
                                    <a:pt x="0" y="0"/>
                                  </a:lnTo>
                                  <a:lnTo>
                                    <a:pt x="1188" y="1188"/>
                                  </a:lnTo>
                                  <a:lnTo>
                                    <a:pt x="1786" y="591"/>
                                  </a:lnTo>
                                  <a:moveTo>
                                    <a:pt x="3577" y="2383"/>
                                  </a:moveTo>
                                  <a:lnTo>
                                    <a:pt x="2980" y="1786"/>
                                  </a:lnTo>
                                  <a:lnTo>
                                    <a:pt x="2383" y="2383"/>
                                  </a:lnTo>
                                  <a:lnTo>
                                    <a:pt x="2980" y="2980"/>
                                  </a:lnTo>
                                  <a:lnTo>
                                    <a:pt x="3577" y="2383"/>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8"/>
                          <wps:cNvSpPr>
                            <a:spLocks/>
                          </wps:cNvSpPr>
                          <wps:spPr bwMode="auto">
                            <a:xfrm>
                              <a:off x="7177" y="1188"/>
                              <a:ext cx="1792" cy="1792"/>
                            </a:xfrm>
                            <a:custGeom>
                              <a:avLst/>
                              <a:gdLst>
                                <a:gd name="T0" fmla="+- 0 7774 7177"/>
                                <a:gd name="T1" fmla="*/ T0 w 1792"/>
                                <a:gd name="T2" fmla="+- 0 1188 1188"/>
                                <a:gd name="T3" fmla="*/ 1188 h 1792"/>
                                <a:gd name="T4" fmla="+- 0 7177 7177"/>
                                <a:gd name="T5" fmla="*/ T4 w 1792"/>
                                <a:gd name="T6" fmla="+- 0 1786 1188"/>
                                <a:gd name="T7" fmla="*/ 1786 h 1792"/>
                                <a:gd name="T8" fmla="+- 0 8372 7177"/>
                                <a:gd name="T9" fmla="*/ T8 w 1792"/>
                                <a:gd name="T10" fmla="+- 0 2980 1188"/>
                                <a:gd name="T11" fmla="*/ 2980 h 1792"/>
                                <a:gd name="T12" fmla="+- 0 8969 7177"/>
                                <a:gd name="T13" fmla="*/ T12 w 1792"/>
                                <a:gd name="T14" fmla="+- 0 2383 1188"/>
                                <a:gd name="T15" fmla="*/ 2383 h 1792"/>
                                <a:gd name="T16" fmla="+- 0 7774 7177"/>
                                <a:gd name="T17" fmla="*/ T16 w 1792"/>
                                <a:gd name="T18" fmla="+- 0 1188 1188"/>
                                <a:gd name="T19" fmla="*/ 1188 h 1792"/>
                              </a:gdLst>
                              <a:ahLst/>
                              <a:cxnLst>
                                <a:cxn ang="0">
                                  <a:pos x="T1" y="T3"/>
                                </a:cxn>
                                <a:cxn ang="0">
                                  <a:pos x="T5" y="T7"/>
                                </a:cxn>
                                <a:cxn ang="0">
                                  <a:pos x="T9" y="T11"/>
                                </a:cxn>
                                <a:cxn ang="0">
                                  <a:pos x="T13" y="T15"/>
                                </a:cxn>
                                <a:cxn ang="0">
                                  <a:pos x="T17" y="T19"/>
                                </a:cxn>
                              </a:cxnLst>
                              <a:rect l="0" t="0" r="r" b="b"/>
                              <a:pathLst>
                                <a:path w="1792" h="1792">
                                  <a:moveTo>
                                    <a:pt x="597" y="0"/>
                                  </a:moveTo>
                                  <a:lnTo>
                                    <a:pt x="0" y="598"/>
                                  </a:lnTo>
                                  <a:lnTo>
                                    <a:pt x="1195" y="1792"/>
                                  </a:lnTo>
                                  <a:lnTo>
                                    <a:pt x="1792" y="1195"/>
                                  </a:lnTo>
                                  <a:lnTo>
                                    <a:pt x="597"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9"/>
                          <wps:cNvSpPr>
                            <a:spLocks/>
                          </wps:cNvSpPr>
                          <wps:spPr bwMode="auto">
                            <a:xfrm>
                              <a:off x="8974" y="0"/>
                              <a:ext cx="1183" cy="592"/>
                            </a:xfrm>
                            <a:custGeom>
                              <a:avLst/>
                              <a:gdLst>
                                <a:gd name="T0" fmla="+- 0 10158 8975"/>
                                <a:gd name="T1" fmla="*/ T0 w 1183"/>
                                <a:gd name="T2" fmla="*/ 0 h 592"/>
                                <a:gd name="T3" fmla="+- 0 8975 8975"/>
                                <a:gd name="T4" fmla="*/ T3 w 1183"/>
                                <a:gd name="T5" fmla="*/ 0 h 592"/>
                                <a:gd name="T6" fmla="+- 0 9566 8975"/>
                                <a:gd name="T7" fmla="*/ T6 w 1183"/>
                                <a:gd name="T8" fmla="*/ 591 h 592"/>
                                <a:gd name="T9" fmla="+- 0 10158 8975"/>
                                <a:gd name="T10" fmla="*/ T9 w 1183"/>
                                <a:gd name="T11" fmla="*/ 0 h 592"/>
                              </a:gdLst>
                              <a:ahLst/>
                              <a:cxnLst>
                                <a:cxn ang="0">
                                  <a:pos x="T1" y="T2"/>
                                </a:cxn>
                                <a:cxn ang="0">
                                  <a:pos x="T4" y="T5"/>
                                </a:cxn>
                                <a:cxn ang="0">
                                  <a:pos x="T7" y="T8"/>
                                </a:cxn>
                                <a:cxn ang="0">
                                  <a:pos x="T10" y="T11"/>
                                </a:cxn>
                              </a:cxnLst>
                              <a:rect l="0" t="0" r="r" b="b"/>
                              <a:pathLst>
                                <a:path w="1183" h="592">
                                  <a:moveTo>
                                    <a:pt x="1183" y="0"/>
                                  </a:moveTo>
                                  <a:lnTo>
                                    <a:pt x="0" y="0"/>
                                  </a:lnTo>
                                  <a:lnTo>
                                    <a:pt x="591" y="591"/>
                                  </a:lnTo>
                                  <a:lnTo>
                                    <a:pt x="1183"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0"/>
                          <wps:cNvSpPr>
                            <a:spLocks/>
                          </wps:cNvSpPr>
                          <wps:spPr bwMode="auto">
                            <a:xfrm>
                              <a:off x="7774" y="591"/>
                              <a:ext cx="1792" cy="1792"/>
                            </a:xfrm>
                            <a:custGeom>
                              <a:avLst/>
                              <a:gdLst>
                                <a:gd name="T0" fmla="+- 0 8372 7774"/>
                                <a:gd name="T1" fmla="*/ T0 w 1792"/>
                                <a:gd name="T2" fmla="+- 0 591 591"/>
                                <a:gd name="T3" fmla="*/ 591 h 1792"/>
                                <a:gd name="T4" fmla="+- 0 7774 7774"/>
                                <a:gd name="T5" fmla="*/ T4 w 1792"/>
                                <a:gd name="T6" fmla="+- 0 1188 591"/>
                                <a:gd name="T7" fmla="*/ 1188 h 1792"/>
                                <a:gd name="T8" fmla="+- 0 8969 7774"/>
                                <a:gd name="T9" fmla="*/ T8 w 1792"/>
                                <a:gd name="T10" fmla="+- 0 2383 591"/>
                                <a:gd name="T11" fmla="*/ 2383 h 1792"/>
                                <a:gd name="T12" fmla="+- 0 9566 7774"/>
                                <a:gd name="T13" fmla="*/ T12 w 1792"/>
                                <a:gd name="T14" fmla="+- 0 1786 591"/>
                                <a:gd name="T15" fmla="*/ 1786 h 1792"/>
                                <a:gd name="T16" fmla="+- 0 8372 7774"/>
                                <a:gd name="T17" fmla="*/ T16 w 1792"/>
                                <a:gd name="T18" fmla="+- 0 591 591"/>
                                <a:gd name="T19" fmla="*/ 591 h 1792"/>
                              </a:gdLst>
                              <a:ahLst/>
                              <a:cxnLst>
                                <a:cxn ang="0">
                                  <a:pos x="T1" y="T3"/>
                                </a:cxn>
                                <a:cxn ang="0">
                                  <a:pos x="T5" y="T7"/>
                                </a:cxn>
                                <a:cxn ang="0">
                                  <a:pos x="T9" y="T11"/>
                                </a:cxn>
                                <a:cxn ang="0">
                                  <a:pos x="T13" y="T15"/>
                                </a:cxn>
                                <a:cxn ang="0">
                                  <a:pos x="T17" y="T19"/>
                                </a:cxn>
                              </a:cxnLst>
                              <a:rect l="0" t="0" r="r" b="b"/>
                              <a:pathLst>
                                <a:path w="1792" h="1792">
                                  <a:moveTo>
                                    <a:pt x="598" y="0"/>
                                  </a:moveTo>
                                  <a:lnTo>
                                    <a:pt x="0" y="597"/>
                                  </a:lnTo>
                                  <a:lnTo>
                                    <a:pt x="1195" y="1792"/>
                                  </a:lnTo>
                                  <a:lnTo>
                                    <a:pt x="1792" y="1195"/>
                                  </a:lnTo>
                                  <a:lnTo>
                                    <a:pt x="598"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1"/>
                          <wps:cNvSpPr>
                            <a:spLocks/>
                          </wps:cNvSpPr>
                          <wps:spPr bwMode="auto">
                            <a:xfrm>
                              <a:off x="10760" y="591"/>
                              <a:ext cx="1195" cy="1195"/>
                            </a:xfrm>
                            <a:custGeom>
                              <a:avLst/>
                              <a:gdLst>
                                <a:gd name="T0" fmla="+- 0 10760 10760"/>
                                <a:gd name="T1" fmla="*/ T0 w 1195"/>
                                <a:gd name="T2" fmla="+- 0 591 591"/>
                                <a:gd name="T3" fmla="*/ 591 h 1195"/>
                                <a:gd name="T4" fmla="+- 0 11955 10760"/>
                                <a:gd name="T5" fmla="*/ T4 w 1195"/>
                                <a:gd name="T6" fmla="+- 0 1786 591"/>
                                <a:gd name="T7" fmla="*/ 1786 h 1195"/>
                                <a:gd name="T8" fmla="+- 0 10760 10760"/>
                                <a:gd name="T9" fmla="*/ T8 w 1195"/>
                                <a:gd name="T10" fmla="+- 0 591 591"/>
                                <a:gd name="T11" fmla="*/ 591 h 1195"/>
                              </a:gdLst>
                              <a:ahLst/>
                              <a:cxnLst>
                                <a:cxn ang="0">
                                  <a:pos x="T1" y="T3"/>
                                </a:cxn>
                                <a:cxn ang="0">
                                  <a:pos x="T5" y="T7"/>
                                </a:cxn>
                                <a:cxn ang="0">
                                  <a:pos x="T9" y="T11"/>
                                </a:cxn>
                              </a:cxnLst>
                              <a:rect l="0" t="0" r="r" b="b"/>
                              <a:pathLst>
                                <a:path w="1195" h="1195">
                                  <a:moveTo>
                                    <a:pt x="0" y="0"/>
                                  </a:moveTo>
                                  <a:lnTo>
                                    <a:pt x="1195" y="119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2"/>
                          <wps:cNvSpPr>
                            <a:spLocks/>
                          </wps:cNvSpPr>
                          <wps:spPr bwMode="auto">
                            <a:xfrm>
                              <a:off x="9566" y="591"/>
                              <a:ext cx="2389" cy="2389"/>
                            </a:xfrm>
                            <a:custGeom>
                              <a:avLst/>
                              <a:gdLst>
                                <a:gd name="T0" fmla="+- 0 10760 9566"/>
                                <a:gd name="T1" fmla="*/ T0 w 2389"/>
                                <a:gd name="T2" fmla="+- 0 591 591"/>
                                <a:gd name="T3" fmla="*/ 591 h 2389"/>
                                <a:gd name="T4" fmla="+- 0 9566 9566"/>
                                <a:gd name="T5" fmla="*/ T4 w 2389"/>
                                <a:gd name="T6" fmla="+- 0 1786 591"/>
                                <a:gd name="T7" fmla="*/ 1786 h 2389"/>
                                <a:gd name="T8" fmla="+- 0 10760 9566"/>
                                <a:gd name="T9" fmla="*/ T8 w 2389"/>
                                <a:gd name="T10" fmla="+- 0 2980 591"/>
                                <a:gd name="T11" fmla="*/ 2980 h 2389"/>
                                <a:gd name="T12" fmla="+- 0 11955 9566"/>
                                <a:gd name="T13" fmla="*/ T12 w 2389"/>
                                <a:gd name="T14" fmla="+- 0 1786 591"/>
                                <a:gd name="T15" fmla="*/ 1786 h 2389"/>
                                <a:gd name="T16" fmla="+- 0 10760 9566"/>
                                <a:gd name="T17" fmla="*/ T16 w 2389"/>
                                <a:gd name="T18" fmla="+- 0 591 591"/>
                                <a:gd name="T19" fmla="*/ 591 h 2389"/>
                              </a:gdLst>
                              <a:ahLst/>
                              <a:cxnLst>
                                <a:cxn ang="0">
                                  <a:pos x="T1" y="T3"/>
                                </a:cxn>
                                <a:cxn ang="0">
                                  <a:pos x="T5" y="T7"/>
                                </a:cxn>
                                <a:cxn ang="0">
                                  <a:pos x="T9" y="T11"/>
                                </a:cxn>
                                <a:cxn ang="0">
                                  <a:pos x="T13" y="T15"/>
                                </a:cxn>
                                <a:cxn ang="0">
                                  <a:pos x="T17" y="T19"/>
                                </a:cxn>
                              </a:cxnLst>
                              <a:rect l="0" t="0" r="r" b="b"/>
                              <a:pathLst>
                                <a:path w="2389" h="2389">
                                  <a:moveTo>
                                    <a:pt x="1194" y="0"/>
                                  </a:moveTo>
                                  <a:lnTo>
                                    <a:pt x="0" y="1195"/>
                                  </a:lnTo>
                                  <a:lnTo>
                                    <a:pt x="1194" y="2389"/>
                                  </a:lnTo>
                                  <a:lnTo>
                                    <a:pt x="2389" y="1195"/>
                                  </a:lnTo>
                                  <a:lnTo>
                                    <a:pt x="1194"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 name="Group 53"/>
                        <wpg:cNvGrpSpPr>
                          <a:grpSpLocks/>
                        </wpg:cNvGrpSpPr>
                        <wpg:grpSpPr bwMode="auto">
                          <a:xfrm>
                            <a:off x="-15" y="12290"/>
                            <a:ext cx="3551" cy="3551"/>
                            <a:chOff x="0" y="12290"/>
                            <a:chExt cx="3551" cy="3551"/>
                          </a:xfrm>
                        </wpg:grpSpPr>
                        <wps:wsp>
                          <wps:cNvPr id="68" name="Freeform 54"/>
                          <wps:cNvSpPr>
                            <a:spLocks/>
                          </wps:cNvSpPr>
                          <wps:spPr bwMode="auto">
                            <a:xfrm>
                              <a:off x="0" y="12289"/>
                              <a:ext cx="1789" cy="2386"/>
                            </a:xfrm>
                            <a:custGeom>
                              <a:avLst/>
                              <a:gdLst>
                                <a:gd name="T0" fmla="*/ 0 w 1789"/>
                                <a:gd name="T1" fmla="+- 0 12290 12290"/>
                                <a:gd name="T2" fmla="*/ 12290 h 2386"/>
                                <a:gd name="T3" fmla="*/ 0 w 1789"/>
                                <a:gd name="T4" fmla="+- 0 13484 12290"/>
                                <a:gd name="T5" fmla="*/ 13484 h 2386"/>
                                <a:gd name="T6" fmla="*/ 1192 w 1789"/>
                                <a:gd name="T7" fmla="+- 0 14676 12290"/>
                                <a:gd name="T8" fmla="*/ 14676 h 2386"/>
                                <a:gd name="T9" fmla="*/ 1789 w 1789"/>
                                <a:gd name="T10" fmla="+- 0 14079 12290"/>
                                <a:gd name="T11" fmla="*/ 14079 h 2386"/>
                                <a:gd name="T12" fmla="*/ 0 w 1789"/>
                                <a:gd name="T13" fmla="+- 0 12290 12290"/>
                                <a:gd name="T14" fmla="*/ 12290 h 2386"/>
                              </a:gdLst>
                              <a:ahLst/>
                              <a:cxnLst>
                                <a:cxn ang="0">
                                  <a:pos x="T0" y="T2"/>
                                </a:cxn>
                                <a:cxn ang="0">
                                  <a:pos x="T3" y="T5"/>
                                </a:cxn>
                                <a:cxn ang="0">
                                  <a:pos x="T6" y="T8"/>
                                </a:cxn>
                                <a:cxn ang="0">
                                  <a:pos x="T9" y="T11"/>
                                </a:cxn>
                                <a:cxn ang="0">
                                  <a:pos x="T12" y="T14"/>
                                </a:cxn>
                              </a:cxnLst>
                              <a:rect l="0" t="0" r="r" b="b"/>
                              <a:pathLst>
                                <a:path w="1789" h="2386">
                                  <a:moveTo>
                                    <a:pt x="0" y="0"/>
                                  </a:moveTo>
                                  <a:lnTo>
                                    <a:pt x="0" y="1194"/>
                                  </a:lnTo>
                                  <a:lnTo>
                                    <a:pt x="1192" y="2386"/>
                                  </a:lnTo>
                                  <a:lnTo>
                                    <a:pt x="1789" y="1789"/>
                                  </a:lnTo>
                                  <a:lnTo>
                                    <a:pt x="0" y="0"/>
                                  </a:lnTo>
                                  <a:close/>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55"/>
                          <wps:cNvSpPr>
                            <a:spLocks/>
                          </wps:cNvSpPr>
                          <wps:spPr bwMode="auto">
                            <a:xfrm>
                              <a:off x="0" y="14678"/>
                              <a:ext cx="1162" cy="1162"/>
                            </a:xfrm>
                            <a:custGeom>
                              <a:avLst/>
                              <a:gdLst>
                                <a:gd name="T0" fmla="*/ 0 w 1162"/>
                                <a:gd name="T1" fmla="+- 0 14679 14679"/>
                                <a:gd name="T2" fmla="*/ 14679 h 1162"/>
                                <a:gd name="T3" fmla="*/ 0 w 1162"/>
                                <a:gd name="T4" fmla="+- 0 15840 14679"/>
                                <a:gd name="T5" fmla="*/ 15840 h 1162"/>
                                <a:gd name="T6" fmla="*/ 1161 w 1162"/>
                                <a:gd name="T7" fmla="+- 0 15840 14679"/>
                                <a:gd name="T8" fmla="*/ 15840 h 1162"/>
                                <a:gd name="T9" fmla="*/ 0 w 1162"/>
                                <a:gd name="T10" fmla="+- 0 14679 14679"/>
                                <a:gd name="T11" fmla="*/ 14679 h 1162"/>
                              </a:gdLst>
                              <a:ahLst/>
                              <a:cxnLst>
                                <a:cxn ang="0">
                                  <a:pos x="T0" y="T2"/>
                                </a:cxn>
                                <a:cxn ang="0">
                                  <a:pos x="T3" y="T5"/>
                                </a:cxn>
                                <a:cxn ang="0">
                                  <a:pos x="T6" y="T8"/>
                                </a:cxn>
                                <a:cxn ang="0">
                                  <a:pos x="T9" y="T11"/>
                                </a:cxn>
                              </a:cxnLst>
                              <a:rect l="0" t="0" r="r" b="b"/>
                              <a:pathLst>
                                <a:path w="1162" h="1162">
                                  <a:moveTo>
                                    <a:pt x="0" y="0"/>
                                  </a:moveTo>
                                  <a:lnTo>
                                    <a:pt x="0" y="1161"/>
                                  </a:lnTo>
                                  <a:lnTo>
                                    <a:pt x="1161" y="1161"/>
                                  </a:lnTo>
                                  <a:lnTo>
                                    <a:pt x="0" y="0"/>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6"/>
                          <wps:cNvSpPr>
                            <a:spLocks/>
                          </wps:cNvSpPr>
                          <wps:spPr bwMode="auto">
                            <a:xfrm>
                              <a:off x="2385" y="14675"/>
                              <a:ext cx="1165" cy="1165"/>
                            </a:xfrm>
                            <a:custGeom>
                              <a:avLst/>
                              <a:gdLst>
                                <a:gd name="T0" fmla="+- 0 2386 2386"/>
                                <a:gd name="T1" fmla="*/ T0 w 1165"/>
                                <a:gd name="T2" fmla="+- 0 14675 14675"/>
                                <a:gd name="T3" fmla="*/ 14675 h 1165"/>
                                <a:gd name="T4" fmla="+- 0 3550 2386"/>
                                <a:gd name="T5" fmla="*/ T4 w 1165"/>
                                <a:gd name="T6" fmla="+- 0 15840 14675"/>
                                <a:gd name="T7" fmla="*/ 15840 h 1165"/>
                                <a:gd name="T8" fmla="+- 0 2386 2386"/>
                                <a:gd name="T9" fmla="*/ T8 w 1165"/>
                                <a:gd name="T10" fmla="+- 0 14675 14675"/>
                                <a:gd name="T11" fmla="*/ 14675 h 1165"/>
                              </a:gdLst>
                              <a:ahLst/>
                              <a:cxnLst>
                                <a:cxn ang="0">
                                  <a:pos x="T1" y="T3"/>
                                </a:cxn>
                                <a:cxn ang="0">
                                  <a:pos x="T5" y="T7"/>
                                </a:cxn>
                                <a:cxn ang="0">
                                  <a:pos x="T9" y="T11"/>
                                </a:cxn>
                              </a:cxnLst>
                              <a:rect l="0" t="0" r="r" b="b"/>
                              <a:pathLst>
                                <a:path w="1165" h="1165">
                                  <a:moveTo>
                                    <a:pt x="0" y="0"/>
                                  </a:moveTo>
                                  <a:lnTo>
                                    <a:pt x="1164" y="1165"/>
                                  </a:lnTo>
                                  <a:lnTo>
                                    <a:pt x="0" y="0"/>
                                  </a:lnTo>
                                  <a:close/>
                                </a:path>
                              </a:pathLst>
                            </a:custGeom>
                            <a:solidFill>
                              <a:srgbClr val="F15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7"/>
                          <wps:cNvSpPr>
                            <a:spLocks/>
                          </wps:cNvSpPr>
                          <wps:spPr bwMode="auto">
                            <a:xfrm>
                              <a:off x="1221" y="14675"/>
                              <a:ext cx="2330" cy="1165"/>
                            </a:xfrm>
                            <a:custGeom>
                              <a:avLst/>
                              <a:gdLst>
                                <a:gd name="T0" fmla="+- 0 2386 1221"/>
                                <a:gd name="T1" fmla="*/ T0 w 2330"/>
                                <a:gd name="T2" fmla="+- 0 14676 14676"/>
                                <a:gd name="T3" fmla="*/ 14676 h 1165"/>
                                <a:gd name="T4" fmla="+- 0 1221 1221"/>
                                <a:gd name="T5" fmla="*/ T4 w 2330"/>
                                <a:gd name="T6" fmla="+- 0 15840 14676"/>
                                <a:gd name="T7" fmla="*/ 15840 h 1165"/>
                                <a:gd name="T8" fmla="+- 0 3550 1221"/>
                                <a:gd name="T9" fmla="*/ T8 w 2330"/>
                                <a:gd name="T10" fmla="+- 0 15840 14676"/>
                                <a:gd name="T11" fmla="*/ 15840 h 1165"/>
                                <a:gd name="T12" fmla="+- 0 2386 1221"/>
                                <a:gd name="T13" fmla="*/ T12 w 2330"/>
                                <a:gd name="T14" fmla="+- 0 14676 14676"/>
                                <a:gd name="T15" fmla="*/ 14676 h 1165"/>
                              </a:gdLst>
                              <a:ahLst/>
                              <a:cxnLst>
                                <a:cxn ang="0">
                                  <a:pos x="T1" y="T3"/>
                                </a:cxn>
                                <a:cxn ang="0">
                                  <a:pos x="T5" y="T7"/>
                                </a:cxn>
                                <a:cxn ang="0">
                                  <a:pos x="T9" y="T11"/>
                                </a:cxn>
                                <a:cxn ang="0">
                                  <a:pos x="T13" y="T15"/>
                                </a:cxn>
                              </a:cxnLst>
                              <a:rect l="0" t="0" r="r" b="b"/>
                              <a:pathLst>
                                <a:path w="2330" h="1165">
                                  <a:moveTo>
                                    <a:pt x="1165" y="0"/>
                                  </a:moveTo>
                                  <a:lnTo>
                                    <a:pt x="0" y="1164"/>
                                  </a:lnTo>
                                  <a:lnTo>
                                    <a:pt x="2329" y="1164"/>
                                  </a:lnTo>
                                  <a:lnTo>
                                    <a:pt x="1165" y="0"/>
                                  </a:lnTo>
                                  <a:close/>
                                </a:path>
                              </a:pathLst>
                            </a:custGeom>
                            <a:solidFill>
                              <a:schemeClr val="accent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D0FADE7" id="Group 59" o:spid="_x0000_s1026" alt="Decorative" style="position:absolute;margin-left:-36.05pt;margin-top:-1in;width:597.6pt;height:11in;z-index:-251646976" coordorigin="-15" coordsize="11953,158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">
                <v:group id="Group 46" o:spid="_x0000_s1027" style="position:absolute;left:6569;width:5369;height:2980" coordorigin="6586" coordsize="5369,2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shape id="AutoShape 47" o:spid="_x0000_s1028" style="position:absolute;left:6586;width:3578;height:2980;visibility:visible;mso-wrap-style:square;v-text-anchor:top" coordsize="3578,2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" path="m1786,591l1194,,,,1188,1188,1786,591m3577,2383l2980,1786r-597,597l2980,2980r597,-597e" fillcolor="#4495a2 [3206]" stroked="f">
                    <v:path arrowok="t" o:connecttype="custom" o:connectlocs="1786,591;1194,0;0,0;1188,1188;1786,591;3577,2383;2980,1786;2383,2383;2980,2980;3577,2383" o:connectangles="0,0,0,0,0,0,0,0,0,0"/>
                  </v:shape>
                  <v:shape id="Freeform 48" o:spid="_x0000_s1029" style="position:absolute;left:7177;top:1188;width:1792;height:1792;visibility:visible;mso-wrap-style:square;v-text-anchor:top" coordsize="1792,17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" path="m597,l,598,1195,1792r597,-597l597,xe" fillcolor="#e06742 [3208]" stroked="f">
                    <v:path arrowok="t" o:connecttype="custom" o:connectlocs="597,1188;0,1786;1195,2980;1792,2383;597,1188" o:connectangles="0,0,0,0,0"/>
                  </v:shape>
                  <v:shape id="Freeform 49" o:spid="_x0000_s1030" style="position:absolute;left:8974;width:1183;height:592;visibility:visible;mso-wrap-style:square;v-text-anchor:top" coordsize="1183,5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" path="m1183,l,,591,591,1183,xe" fillcolor="#4495a2 [3206]" stroked="f">
                    <v:path arrowok="t" o:connecttype="custom" o:connectlocs="1183,0;0,0;591,591;1183,0" o:connectangles="0,0,0,0"/>
                  </v:shape>
                  <v:shape id="Freeform 50" o:spid="_x0000_s1031" style="position:absolute;left:7774;top:591;width:1792;height:1792;visibility:visible;mso-wrap-style:square;v-text-anchor:top" coordsize="1792,17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" path="m598,l,597,1195,1792r597,-597l598,xe" fillcolor="#aa5881 [3207]" stroked="f">
                    <v:path arrowok="t" o:connecttype="custom" o:connectlocs="598,591;0,1188;1195,2383;1792,1786;598,591" o:connectangles="0,0,0,0,0"/>
                  </v:shape>
                  <v:shape id="Freeform 51" o:spid="_x0000_s1032" style="position:absolute;left:10760;top:591;width:1195;height:1195;visibility:visible;mso-wrap-style:square;v-text-anchor:top" coordsize="1195,1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" path="m,l1195,1195,,xe" fillcolor="#f15d35" stroked="f">
                    <v:path arrowok="t" o:connecttype="custom" o:connectlocs="0,591;1195,1786;0,591" o:connectangles="0,0,0"/>
                  </v:shape>
                  <v:shape id="Freeform 52" o:spid="_x0000_s1033" style="position:absolute;left:9566;top:591;width:2389;height:2389;visibility:visible;mso-wrap-style:square;v-text-anchor:top" coordsize="2389,2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" path="m1194,l,1195,1194,2389,2389,1195,1194,xe" fillcolor="#e06742 [3208]" stroked="f">
                    <v:path arrowok="t" o:connecttype="custom" o:connectlocs="1194,591;0,1786;1194,2980;2389,1786;1194,591" o:connectangles="0,0,0,0,0"/>
                  </v:shape>
                </v:group>
                <v:group id="Group 53" o:spid="_x0000_s1034" style="position:absolute;left:-15;top:12290;width:3551;height:3551" coordorigin=",12290" coordsize="3551,35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KcyAAAAOA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">
                  <v:shape id="Freeform 54" o:spid="_x0000_s1035" style="position:absolute;top:12289;width:1789;height:2386;visibility:visible;mso-wrap-style:square;v-text-anchor:top" coordsize="1789,23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" path="m,l,1194,1192,2386r597,-597l,xe" fillcolor="#4495a2 [3206]" stroked="f">
                    <v:path arrowok="t" o:connecttype="custom" o:connectlocs="0,12290;0,13484;1192,14676;1789,14079;0,12290" o:connectangles="0,0,0,0,0"/>
                  </v:shape>
                  <v:shape id="Freeform 55" o:spid="_x0000_s1036" style="position:absolute;top:14678;width:1162;height:1162;visibility:visible;mso-wrap-style:square;v-text-anchor:top" coordsize="1162,11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" path="m,l,1161r1161,l,xe" fillcolor="#aa5881 [3207]" stroked="f">
                    <v:path arrowok="t" o:connecttype="custom" o:connectlocs="0,14679;0,15840;1161,15840;0,14679" o:connectangles="0,0,0,0"/>
                  </v:shape>
                  <v:shape id="Freeform 56" o:spid="_x0000_s1037" style="position:absolute;left:2385;top:14675;width:1165;height:1165;visibility:visible;mso-wrap-style:square;v-text-anchor:top" coordsize="1165,1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" path="m,l1164,1165,,xe" fillcolor="#f15d35" stroked="f">
                    <v:path arrowok="t" o:connecttype="custom" o:connectlocs="0,14675;1164,15840;0,14675" o:connectangles="0,0,0"/>
                  </v:shape>
                  <v:shape id="Freeform 57" o:spid="_x0000_s1038" style="position:absolute;left:1221;top:14675;width:2330;height:1165;visibility:visible;mso-wrap-style:square;v-text-anchor:top" coordsize="2330,1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" path="m1165,l,1164r2329,l1165,xe" fillcolor="#e06742 [3208]" stroked="f">
                    <v:path arrowok="t" o:connecttype="custom" o:connectlocs="1165,14676;0,15840;2329,15840;1165,14676" o:connectangles="0,0,0,0"/>
                  </v:shape>
                </v:group>
                <w10:anchorlock/>
              </v:group>
            </w:pict>
          </mc:Fallback>
        </mc:AlternateContent>
      </w:r>
    </w:p>
    <w:sectPr w:rsidR="00913A01" w:rsidRPr="00F5689F" w:rsidSect="00913A01">
      <w:pgSz w:w="12240" w:h="15840"/>
      <w:pgMar w:top="144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8C2B86" w14:textId="77777777" w:rsidR="00C9056C" w:rsidRDefault="00C9056C" w:rsidP="00B11DD2">
      <w:pPr>
        <w:spacing w:line="240" w:lineRule="auto"/>
      </w:pPr>
      <w:r>
        <w:separator/>
      </w:r>
    </w:p>
  </w:endnote>
  <w:endnote w:type="continuationSeparator" w:id="0">
    <w:p w14:paraId="5057EE96" w14:textId="77777777" w:rsidR="00C9056C" w:rsidRDefault="00C9056C" w:rsidP="00B11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12253E" w14:textId="77777777" w:rsidR="00C9056C" w:rsidRDefault="00C9056C" w:rsidP="00B11DD2">
      <w:pPr>
        <w:spacing w:line="240" w:lineRule="auto"/>
      </w:pPr>
      <w:r>
        <w:separator/>
      </w:r>
    </w:p>
  </w:footnote>
  <w:footnote w:type="continuationSeparator" w:id="0">
    <w:p w14:paraId="533C62EB" w14:textId="77777777" w:rsidR="00C9056C" w:rsidRDefault="00C9056C" w:rsidP="00B11D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71C66"/>
    <w:multiLevelType w:val="multilevel"/>
    <w:tmpl w:val="6FFEF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4E0F0B"/>
    <w:multiLevelType w:val="multilevel"/>
    <w:tmpl w:val="B5FE7F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3EE1AD8"/>
    <w:multiLevelType w:val="hybridMultilevel"/>
    <w:tmpl w:val="80B404AC"/>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6" w15:restartNumberingAfterBreak="0">
    <w:nsid w:val="69C5658D"/>
    <w:multiLevelType w:val="multilevel"/>
    <w:tmpl w:val="B5FE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8"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9"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2018269283">
    <w:abstractNumId w:val="5"/>
  </w:num>
  <w:num w:numId="2" w16cid:durableId="506752111">
    <w:abstractNumId w:val="8"/>
  </w:num>
  <w:num w:numId="3" w16cid:durableId="680086142">
    <w:abstractNumId w:val="7"/>
  </w:num>
  <w:num w:numId="4" w16cid:durableId="1317420533">
    <w:abstractNumId w:val="2"/>
  </w:num>
  <w:num w:numId="5" w16cid:durableId="1039086442">
    <w:abstractNumId w:val="3"/>
  </w:num>
  <w:num w:numId="6" w16cid:durableId="1227689584">
    <w:abstractNumId w:val="9"/>
  </w:num>
  <w:num w:numId="7" w16cid:durableId="542716754">
    <w:abstractNumId w:val="1"/>
  </w:num>
  <w:num w:numId="8" w16cid:durableId="2073191444">
    <w:abstractNumId w:val="0"/>
  </w:num>
  <w:num w:numId="9" w16cid:durableId="1984462756">
    <w:abstractNumId w:val="4"/>
  </w:num>
  <w:num w:numId="10" w16cid:durableId="77555777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3A"/>
    <w:rsid w:val="000342D8"/>
    <w:rsid w:val="000A3E8A"/>
    <w:rsid w:val="001217BF"/>
    <w:rsid w:val="001A4837"/>
    <w:rsid w:val="00260DA2"/>
    <w:rsid w:val="002A5ECC"/>
    <w:rsid w:val="002D4726"/>
    <w:rsid w:val="00340C75"/>
    <w:rsid w:val="00346C19"/>
    <w:rsid w:val="003573DD"/>
    <w:rsid w:val="003E6D64"/>
    <w:rsid w:val="00465C3C"/>
    <w:rsid w:val="00504D12"/>
    <w:rsid w:val="00547E34"/>
    <w:rsid w:val="00572FC9"/>
    <w:rsid w:val="005D49CA"/>
    <w:rsid w:val="006073AB"/>
    <w:rsid w:val="006123CC"/>
    <w:rsid w:val="006309F2"/>
    <w:rsid w:val="006F5E41"/>
    <w:rsid w:val="00702223"/>
    <w:rsid w:val="00721C3B"/>
    <w:rsid w:val="00722308"/>
    <w:rsid w:val="007244EA"/>
    <w:rsid w:val="00730420"/>
    <w:rsid w:val="007466F4"/>
    <w:rsid w:val="00762950"/>
    <w:rsid w:val="007E4549"/>
    <w:rsid w:val="007F14E6"/>
    <w:rsid w:val="007F2B01"/>
    <w:rsid w:val="00851431"/>
    <w:rsid w:val="008539E9"/>
    <w:rsid w:val="0086291E"/>
    <w:rsid w:val="00902E3E"/>
    <w:rsid w:val="0090633A"/>
    <w:rsid w:val="00913A01"/>
    <w:rsid w:val="009220BC"/>
    <w:rsid w:val="009969C0"/>
    <w:rsid w:val="009D7AD8"/>
    <w:rsid w:val="009E4267"/>
    <w:rsid w:val="009F58A6"/>
    <w:rsid w:val="00A635D5"/>
    <w:rsid w:val="00A82D03"/>
    <w:rsid w:val="00AB4245"/>
    <w:rsid w:val="00AE0078"/>
    <w:rsid w:val="00B037D4"/>
    <w:rsid w:val="00B11DD2"/>
    <w:rsid w:val="00B51D00"/>
    <w:rsid w:val="00B64619"/>
    <w:rsid w:val="00B80EE9"/>
    <w:rsid w:val="00B84623"/>
    <w:rsid w:val="00BA4C33"/>
    <w:rsid w:val="00BE191C"/>
    <w:rsid w:val="00C61521"/>
    <w:rsid w:val="00C67A30"/>
    <w:rsid w:val="00C764ED"/>
    <w:rsid w:val="00C8183F"/>
    <w:rsid w:val="00C83E97"/>
    <w:rsid w:val="00C85B84"/>
    <w:rsid w:val="00C9056C"/>
    <w:rsid w:val="00CC77D2"/>
    <w:rsid w:val="00CD6FFB"/>
    <w:rsid w:val="00CF130A"/>
    <w:rsid w:val="00CF76FF"/>
    <w:rsid w:val="00D322E1"/>
    <w:rsid w:val="00D61D47"/>
    <w:rsid w:val="00D87E03"/>
    <w:rsid w:val="00DE07DD"/>
    <w:rsid w:val="00E277B7"/>
    <w:rsid w:val="00E6525B"/>
    <w:rsid w:val="00E930E1"/>
    <w:rsid w:val="00E97CB2"/>
    <w:rsid w:val="00EA0DCE"/>
    <w:rsid w:val="00ED6E70"/>
    <w:rsid w:val="00EF10F2"/>
    <w:rsid w:val="00F06E5C"/>
    <w:rsid w:val="00F41ACF"/>
    <w:rsid w:val="00F5689F"/>
    <w:rsid w:val="00F7064C"/>
    <w:rsid w:val="00FA3C8D"/>
    <w:rsid w:val="00FC78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E063E"/>
  <w15:docId w15:val="{EDCB69EE-198E-CF41-AD5F-D1EF1CD4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3AB"/>
    <w:pPr>
      <w:spacing w:line="312" w:lineRule="auto"/>
    </w:pPr>
    <w:rPr>
      <w:rFonts w:eastAsia="Arial" w:cs="Arial"/>
      <w:color w:val="231F20"/>
      <w:sz w:val="18"/>
      <w:szCs w:val="16"/>
      <w:lang w:bidi="en-US"/>
    </w:rPr>
  </w:style>
  <w:style w:type="paragraph" w:styleId="Heading1">
    <w:name w:val="heading 1"/>
    <w:basedOn w:val="Normal"/>
    <w:next w:val="Normal"/>
    <w:link w:val="Heading1Char"/>
    <w:uiPriority w:val="9"/>
    <w:semiHidden/>
    <w:qFormat/>
    <w:rsid w:val="00CC77D2"/>
    <w:pPr>
      <w:spacing w:before="240" w:line="240" w:lineRule="auto"/>
      <w:outlineLvl w:val="0"/>
    </w:pPr>
    <w:rPr>
      <w:b/>
      <w:bCs/>
      <w:color w:val="auto"/>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semiHidden/>
    <w:rsid w:val="006073AB"/>
    <w:rPr>
      <w:rFonts w:eastAsia="Arial" w:cs="Arial"/>
      <w:b/>
      <w:bCs/>
      <w:sz w:val="18"/>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6073AB"/>
    <w:pPr>
      <w:spacing w:before="40" w:line="360" w:lineRule="auto"/>
    </w:pPr>
    <w:rPr>
      <w:color w:val="auto"/>
    </w:rPr>
  </w:style>
  <w:style w:type="paragraph" w:customStyle="1" w:styleId="SkillsBullets">
    <w:name w:val="Skills Bullets"/>
    <w:basedOn w:val="BulletsSkills"/>
    <w:qFormat/>
    <w:rsid w:val="00AB4245"/>
    <w:pPr>
      <w:spacing w:before="240" w:line="312" w:lineRule="auto"/>
      <w:contextualSpacing/>
    </w:p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9F58A6"/>
    <w:pPr>
      <w:spacing w:before="27" w:after="240" w:line="216" w:lineRule="auto"/>
      <w:outlineLvl w:val="0"/>
    </w:pPr>
    <w:rPr>
      <w:rFonts w:asciiTheme="majorHAnsi" w:hAnsiTheme="majorHAnsi"/>
      <w:b/>
      <w:sz w:val="96"/>
    </w:rPr>
  </w:style>
  <w:style w:type="character" w:customStyle="1" w:styleId="TitleChar">
    <w:name w:val="Title Char"/>
    <w:basedOn w:val="DefaultParagraphFont"/>
    <w:link w:val="Title"/>
    <w:uiPriority w:val="10"/>
    <w:rsid w:val="009F58A6"/>
    <w:rPr>
      <w:rFonts w:asciiTheme="majorHAnsi" w:eastAsia="Arial" w:hAnsiTheme="majorHAnsi" w:cs="Arial"/>
      <w:b/>
      <w:color w:val="231F20"/>
      <w:sz w:val="96"/>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9F58A6"/>
    <w:pPr>
      <w:spacing w:line="240" w:lineRule="auto"/>
      <w:ind w:left="0"/>
    </w:pPr>
    <w:rPr>
      <w:rFonts w:asciiTheme="majorHAnsi" w:hAnsiTheme="majorHAnsi"/>
    </w:rPr>
  </w:style>
  <w:style w:type="character" w:customStyle="1" w:styleId="SubtitleChar">
    <w:name w:val="Subtitle Char"/>
    <w:basedOn w:val="DefaultParagraphFont"/>
    <w:link w:val="Subtitle"/>
    <w:uiPriority w:val="11"/>
    <w:rsid w:val="009F58A6"/>
    <w:rPr>
      <w:rFonts w:asciiTheme="majorHAnsi" w:eastAsia="Arial" w:hAnsiTheme="majorHAnsi" w:cs="Arial"/>
      <w:color w:val="231F20"/>
      <w:sz w:val="43"/>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F5689F"/>
    <w:rPr>
      <w:color w:val="4495A2" w:themeColor="hyperlink"/>
      <w:u w:val="single"/>
    </w:r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913A01"/>
    <w:pPr>
      <w:spacing w:before="240"/>
      <w:ind w:left="14"/>
    </w:pPr>
    <w:rPr>
      <w:b/>
      <w:bCs/>
      <w:color w:val="auto"/>
      <w:szCs w:val="20"/>
    </w:rPr>
  </w:style>
  <w:style w:type="paragraph" w:customStyle="1" w:styleId="DateRange">
    <w:name w:val="Date Range"/>
    <w:basedOn w:val="Normal"/>
    <w:qFormat/>
    <w:rsid w:val="006073AB"/>
    <w:pPr>
      <w:spacing w:before="240" w:line="240" w:lineRule="auto"/>
    </w:pPr>
    <w:rPr>
      <w:szCs w:val="24"/>
    </w:rPr>
  </w:style>
  <w:style w:type="paragraph" w:customStyle="1" w:styleId="JobTitleandDegree">
    <w:name w:val="Job Title and Degree"/>
    <w:basedOn w:val="Normal"/>
    <w:qFormat/>
    <w:rsid w:val="009F58A6"/>
    <w:pPr>
      <w:spacing w:before="100" w:line="240" w:lineRule="auto"/>
    </w:pPr>
    <w:rPr>
      <w:rFonts w:asciiTheme="majorHAnsi" w:hAnsiTheme="majorHAnsi"/>
      <w:sz w:val="22"/>
    </w:rPr>
  </w:style>
  <w:style w:type="character" w:customStyle="1" w:styleId="Greentext">
    <w:name w:val="Green text"/>
    <w:uiPriority w:val="1"/>
    <w:qFormat/>
    <w:rsid w:val="009F58A6"/>
    <w:rPr>
      <w:color w:val="7CA655" w:themeColor="text2"/>
    </w:rPr>
  </w:style>
  <w:style w:type="paragraph" w:customStyle="1" w:styleId="Jobdescription">
    <w:name w:val="Job description"/>
    <w:basedOn w:val="Normal"/>
    <w:qFormat/>
    <w:rsid w:val="009F58A6"/>
    <w:pPr>
      <w:spacing w:after="600" w:line="240" w:lineRule="auto"/>
      <w:ind w:left="14"/>
    </w:pPr>
  </w:style>
  <w:style w:type="paragraph" w:customStyle="1" w:styleId="SchoolName">
    <w:name w:val="School Name"/>
    <w:basedOn w:val="Normal"/>
    <w:qFormat/>
    <w:rsid w:val="00D87E03"/>
    <w:pPr>
      <w:spacing w:line="240" w:lineRule="auto"/>
      <w:ind w:left="14"/>
    </w:pPr>
    <w:rPr>
      <w:sz w:val="20"/>
      <w:szCs w:val="20"/>
    </w:rPr>
  </w:style>
  <w:style w:type="character" w:customStyle="1" w:styleId="BodyTextChar">
    <w:name w:val="Body Text Char"/>
    <w:basedOn w:val="DefaultParagraphFont"/>
    <w:link w:val="BodyText"/>
    <w:uiPriority w:val="1"/>
    <w:semiHidden/>
    <w:rsid w:val="00C85B84"/>
    <w:rPr>
      <w:rFonts w:eastAsia="Arial" w:cs="Arial"/>
      <w:color w:val="231F20"/>
      <w:sz w:val="16"/>
      <w:szCs w:val="16"/>
      <w:lang w:bidi="en-US"/>
    </w:rPr>
  </w:style>
  <w:style w:type="paragraph" w:customStyle="1" w:styleId="Objective">
    <w:name w:val="Objective"/>
    <w:basedOn w:val="Normal"/>
    <w:qFormat/>
    <w:rsid w:val="00913A01"/>
    <w:pPr>
      <w:spacing w:before="240" w:line="247" w:lineRule="auto"/>
      <w:ind w:left="14"/>
    </w:pPr>
    <w:rPr>
      <w:color w:val="auto"/>
      <w:sz w:val="20"/>
    </w:rPr>
  </w:style>
  <w:style w:type="character" w:customStyle="1" w:styleId="Bluetext">
    <w:name w:val="Blue text"/>
    <w:uiPriority w:val="1"/>
    <w:qFormat/>
    <w:rsid w:val="009F58A6"/>
    <w:rPr>
      <w:color w:val="4495A2" w:themeColor="accent3"/>
    </w:rPr>
  </w:style>
  <w:style w:type="paragraph" w:customStyle="1" w:styleId="Company">
    <w:name w:val="Company"/>
    <w:basedOn w:val="Normal"/>
    <w:qFormat/>
    <w:rsid w:val="006073AB"/>
    <w:rPr>
      <w:rFonts w:asciiTheme="majorHAnsi" w:hAnsiTheme="majorHAnsi"/>
      <w:sz w:val="22"/>
    </w:rPr>
  </w:style>
  <w:style w:type="character" w:customStyle="1" w:styleId="Magentatext">
    <w:name w:val="Magenta text"/>
    <w:uiPriority w:val="1"/>
    <w:qFormat/>
    <w:rsid w:val="006073AB"/>
    <w:rPr>
      <w:color w:val="AA5881" w:themeColor="accent4"/>
    </w:rPr>
  </w:style>
  <w:style w:type="character" w:customStyle="1" w:styleId="Graytext">
    <w:name w:val="Gray text"/>
    <w:uiPriority w:val="1"/>
    <w:qFormat/>
    <w:rsid w:val="006073AB"/>
    <w:rPr>
      <w:color w:val="808080" w:themeColor="background1" w:themeShade="80"/>
    </w:rPr>
  </w:style>
  <w:style w:type="paragraph" w:styleId="Header">
    <w:name w:val="header"/>
    <w:basedOn w:val="Normal"/>
    <w:link w:val="HeaderChar"/>
    <w:uiPriority w:val="99"/>
    <w:semiHidden/>
    <w:rsid w:val="00B11DD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6073AB"/>
    <w:rPr>
      <w:rFonts w:eastAsia="Arial" w:cs="Arial"/>
      <w:color w:val="231F20"/>
      <w:sz w:val="18"/>
      <w:szCs w:val="16"/>
      <w:lang w:bidi="en-US"/>
    </w:rPr>
  </w:style>
  <w:style w:type="paragraph" w:styleId="Footer">
    <w:name w:val="footer"/>
    <w:basedOn w:val="Normal"/>
    <w:link w:val="FooterChar"/>
    <w:uiPriority w:val="99"/>
    <w:semiHidden/>
    <w:rsid w:val="00B11DD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6073AB"/>
    <w:rPr>
      <w:rFonts w:eastAsia="Arial" w:cs="Arial"/>
      <w:color w:val="231F20"/>
      <w:sz w:val="18"/>
      <w:szCs w:val="16"/>
      <w:lang w:bidi="en-US"/>
    </w:rPr>
  </w:style>
  <w:style w:type="character" w:styleId="UnresolvedMention">
    <w:name w:val="Unresolved Mention"/>
    <w:basedOn w:val="DefaultParagraphFont"/>
    <w:uiPriority w:val="99"/>
    <w:semiHidden/>
    <w:unhideWhenUsed/>
    <w:rsid w:val="0090633A"/>
    <w:rPr>
      <w:color w:val="605E5C"/>
      <w:shd w:val="clear" w:color="auto" w:fill="E1DFDD"/>
    </w:rPr>
  </w:style>
  <w:style w:type="paragraph" w:styleId="NormalWeb">
    <w:name w:val="Normal (Web)"/>
    <w:basedOn w:val="Normal"/>
    <w:uiPriority w:val="99"/>
    <w:semiHidden/>
    <w:unhideWhenUsed/>
    <w:rsid w:val="00E277B7"/>
    <w:pPr>
      <w:widowControl/>
      <w:autoSpaceDE/>
      <w:autoSpaceDN/>
      <w:spacing w:before="100" w:beforeAutospacing="1" w:after="100" w:afterAutospacing="1" w:line="240" w:lineRule="auto"/>
    </w:pPr>
    <w:rPr>
      <w:rFonts w:ascii="Times New Roman" w:eastAsia="Times New Roman" w:hAnsi="Times New Roman" w:cs="Times New Roman"/>
      <w:color w:val="auto"/>
      <w:sz w:val="24"/>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ithub.com/dev1virtuoso"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wu/Library/Containers/com.microsoft.Word/Data/Library/Application%20Support/Microsoft/Office/16.0/DTS/Search/%7b5ABE13FB-2BB5-F34D-939E-DB83B1D3F567%7dtf55635225_win32.dotx" TargetMode="External"/></Relationship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0">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035B66-FC93-486B-9903-FC122DD3A96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4BD0629-8B65-4944-8172-F26DF5366E30}">
  <ds:schemaRefs>
    <ds:schemaRef ds:uri="http://schemas.microsoft.com/sharepoint/v3/contenttype/forms"/>
  </ds:schemaRefs>
</ds:datastoreItem>
</file>

<file path=customXml/itemProps3.xml><?xml version="1.0" encoding="utf-8"?>
<ds:datastoreItem xmlns:ds="http://schemas.openxmlformats.org/officeDocument/2006/customXml" ds:itemID="{49553890-8B37-4493-BDA2-99CCCA44C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Geometric resume.dotx</Template>
  <TotalTime>0</TotalTime>
  <Pages>1</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5D25_WU TSZ SAN CARSON</dc:creator>
  <cp:keywords/>
  <dc:description/>
  <cp:lastModifiedBy>5D25_WU TSZ SAN CARSON</cp:lastModifiedBy>
  <cp:revision>2</cp:revision>
  <dcterms:created xsi:type="dcterms:W3CDTF">2026-08-14T12:32:00Z</dcterms:created>
  <dcterms:modified xsi:type="dcterms:W3CDTF">2026-08-14T12:32:00Z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